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7215C32" w14:textId="4F42B9D7" w:rsidR="003525CA" w:rsidRPr="0095065B" w:rsidRDefault="003525CA" w:rsidP="00C55660">
      <w:pPr>
        <w:pStyle w:val="Prrafo"/>
        <w:tabs>
          <w:tab w:val="left" w:pos="9072"/>
        </w:tabs>
        <w:spacing w:line="240" w:lineRule="auto"/>
        <w:rPr>
          <w:color w:val="000000" w:themeColor="text1"/>
        </w:rPr>
      </w:pPr>
    </w:p>
    <w:p w14:paraId="35DADFBA" w14:textId="77777777" w:rsidR="003525CA" w:rsidRPr="0095065B" w:rsidRDefault="003525CA" w:rsidP="00C55660">
      <w:pPr>
        <w:tabs>
          <w:tab w:val="left" w:pos="9072"/>
        </w:tabs>
        <w:jc w:val="right"/>
        <w:rPr>
          <w:color w:val="000000" w:themeColor="text1"/>
        </w:rPr>
      </w:pPr>
    </w:p>
    <w:p w14:paraId="28C5BC30" w14:textId="77777777" w:rsidR="003525CA" w:rsidRPr="0095065B" w:rsidRDefault="003525CA" w:rsidP="00C55660">
      <w:pPr>
        <w:tabs>
          <w:tab w:val="left" w:pos="9072"/>
        </w:tabs>
        <w:jc w:val="right"/>
        <w:rPr>
          <w:color w:val="000000" w:themeColor="text1"/>
        </w:rPr>
      </w:pPr>
    </w:p>
    <w:p w14:paraId="44D13A34" w14:textId="77777777" w:rsidR="003525CA" w:rsidRPr="0095065B" w:rsidRDefault="003525CA" w:rsidP="00C55660">
      <w:pPr>
        <w:tabs>
          <w:tab w:val="left" w:pos="9072"/>
        </w:tabs>
        <w:jc w:val="right"/>
        <w:rPr>
          <w:color w:val="000000" w:themeColor="text1"/>
        </w:rPr>
      </w:pPr>
    </w:p>
    <w:p w14:paraId="29B2C2A5" w14:textId="77777777" w:rsidR="003525CA" w:rsidRPr="0095065B" w:rsidRDefault="003525CA" w:rsidP="00C55660">
      <w:pPr>
        <w:tabs>
          <w:tab w:val="left" w:pos="9072"/>
        </w:tabs>
        <w:jc w:val="right"/>
        <w:rPr>
          <w:color w:val="000000" w:themeColor="text1"/>
        </w:rPr>
      </w:pPr>
    </w:p>
    <w:p w14:paraId="49E2010B" w14:textId="77777777" w:rsidR="003525CA" w:rsidRPr="0095065B" w:rsidRDefault="003525CA" w:rsidP="00C55660">
      <w:pPr>
        <w:tabs>
          <w:tab w:val="left" w:pos="9072"/>
        </w:tabs>
        <w:jc w:val="right"/>
        <w:rPr>
          <w:color w:val="000000" w:themeColor="text1"/>
        </w:rPr>
      </w:pPr>
    </w:p>
    <w:p w14:paraId="7E4ED94F" w14:textId="77777777" w:rsidR="003525CA" w:rsidRPr="0095065B" w:rsidRDefault="003525CA" w:rsidP="00C55660">
      <w:pPr>
        <w:tabs>
          <w:tab w:val="left" w:pos="9072"/>
        </w:tabs>
        <w:jc w:val="right"/>
        <w:rPr>
          <w:color w:val="000000" w:themeColor="text1"/>
        </w:rPr>
      </w:pPr>
    </w:p>
    <w:p w14:paraId="31F3B57E" w14:textId="77777777" w:rsidR="003525CA" w:rsidRPr="0095065B" w:rsidRDefault="003525CA" w:rsidP="00C55660">
      <w:pPr>
        <w:tabs>
          <w:tab w:val="left" w:pos="9072"/>
        </w:tabs>
        <w:jc w:val="right"/>
        <w:rPr>
          <w:color w:val="000000" w:themeColor="text1"/>
        </w:rPr>
      </w:pPr>
    </w:p>
    <w:p w14:paraId="6D867E1C" w14:textId="77777777" w:rsidR="003525CA" w:rsidRPr="0095065B" w:rsidRDefault="003525CA" w:rsidP="00C55660">
      <w:pPr>
        <w:tabs>
          <w:tab w:val="left" w:pos="9072"/>
        </w:tabs>
        <w:jc w:val="right"/>
        <w:rPr>
          <w:color w:val="000000" w:themeColor="text1"/>
        </w:rPr>
      </w:pPr>
    </w:p>
    <w:p w14:paraId="5BA0E21E" w14:textId="77777777" w:rsidR="003525CA" w:rsidRPr="0095065B" w:rsidRDefault="003525CA" w:rsidP="00C55660">
      <w:pPr>
        <w:tabs>
          <w:tab w:val="left" w:pos="9072"/>
        </w:tabs>
        <w:jc w:val="right"/>
        <w:rPr>
          <w:color w:val="000000" w:themeColor="text1"/>
        </w:rPr>
      </w:pPr>
    </w:p>
    <w:p w14:paraId="460F931B" w14:textId="77777777" w:rsidR="003525CA" w:rsidRPr="0095065B" w:rsidRDefault="003525CA" w:rsidP="00C55660">
      <w:pPr>
        <w:tabs>
          <w:tab w:val="left" w:pos="9072"/>
        </w:tabs>
        <w:ind w:right="281"/>
        <w:jc w:val="right"/>
        <w:rPr>
          <w:color w:val="000000" w:themeColor="text1"/>
        </w:rPr>
      </w:pPr>
    </w:p>
    <w:p w14:paraId="5E8B5676" w14:textId="77777777" w:rsidR="00CF261B" w:rsidRPr="0095065B" w:rsidRDefault="00CF261B" w:rsidP="00C55660">
      <w:pPr>
        <w:tabs>
          <w:tab w:val="left" w:pos="9072"/>
        </w:tabs>
        <w:ind w:right="281"/>
        <w:jc w:val="right"/>
        <w:rPr>
          <w:color w:val="000000" w:themeColor="text1"/>
        </w:rPr>
      </w:pPr>
    </w:p>
    <w:p w14:paraId="2280DD09" w14:textId="77777777" w:rsidR="003525CA" w:rsidRPr="0095065B" w:rsidRDefault="003525CA" w:rsidP="00C55660">
      <w:pPr>
        <w:tabs>
          <w:tab w:val="left" w:pos="9072"/>
        </w:tabs>
        <w:ind w:right="281"/>
        <w:rPr>
          <w:color w:val="000000" w:themeColor="text1"/>
        </w:rPr>
      </w:pPr>
    </w:p>
    <w:p w14:paraId="27A67568" w14:textId="525C35A4" w:rsidR="003525CA" w:rsidRPr="0095065B" w:rsidRDefault="00B605E4" w:rsidP="00661273">
      <w:pPr>
        <w:spacing w:before="240" w:after="240"/>
        <w:jc w:val="right"/>
        <w:rPr>
          <w:b/>
          <w:bCs/>
          <w:color w:val="000000" w:themeColor="text1"/>
          <w:sz w:val="36"/>
          <w:szCs w:val="36"/>
        </w:rPr>
      </w:pPr>
      <w:r w:rsidRPr="0095065B">
        <w:rPr>
          <w:b/>
          <w:bCs/>
          <w:color w:val="000000" w:themeColor="text1"/>
          <w:sz w:val="36"/>
          <w:szCs w:val="36"/>
        </w:rPr>
        <w:t xml:space="preserve">Diseño de </w:t>
      </w:r>
      <w:r w:rsidR="005D6384" w:rsidRPr="0095065B">
        <w:rPr>
          <w:b/>
          <w:bCs/>
          <w:color w:val="000000" w:themeColor="text1"/>
          <w:sz w:val="36"/>
          <w:szCs w:val="36"/>
        </w:rPr>
        <w:fldChar w:fldCharType="begin"/>
      </w:r>
      <w:r w:rsidR="005D6384" w:rsidRPr="0095065B">
        <w:rPr>
          <w:b/>
          <w:bCs/>
          <w:color w:val="000000" w:themeColor="text1"/>
          <w:sz w:val="36"/>
          <w:szCs w:val="36"/>
        </w:rPr>
        <w:instrText xml:space="preserve"> TITLE  "Arquitectura de Referencia" </w:instrText>
      </w:r>
      <w:r w:rsidR="005D6384" w:rsidRPr="0095065B">
        <w:rPr>
          <w:b/>
          <w:bCs/>
          <w:color w:val="000000" w:themeColor="text1"/>
          <w:sz w:val="36"/>
          <w:szCs w:val="36"/>
        </w:rPr>
        <w:fldChar w:fldCharType="separate"/>
      </w:r>
      <w:r w:rsidR="005D6384" w:rsidRPr="0095065B">
        <w:rPr>
          <w:b/>
          <w:bCs/>
          <w:color w:val="000000" w:themeColor="text1"/>
          <w:sz w:val="36"/>
          <w:szCs w:val="36"/>
        </w:rPr>
        <w:t xml:space="preserve">Arquitectura de </w:t>
      </w:r>
      <w:r w:rsidR="005D6384" w:rsidRPr="0095065B">
        <w:rPr>
          <w:b/>
          <w:bCs/>
          <w:color w:val="000000" w:themeColor="text1"/>
          <w:sz w:val="36"/>
          <w:szCs w:val="36"/>
        </w:rPr>
        <w:fldChar w:fldCharType="end"/>
      </w:r>
      <w:r w:rsidR="000F3D3C" w:rsidRPr="0095065B">
        <w:rPr>
          <w:b/>
          <w:bCs/>
          <w:color w:val="000000" w:themeColor="text1"/>
          <w:sz w:val="36"/>
          <w:szCs w:val="36"/>
        </w:rPr>
        <w:t>la Solución</w:t>
      </w:r>
    </w:p>
    <w:p w14:paraId="69BCA16D" w14:textId="6E0F0DE7" w:rsidR="00E33A47" w:rsidRPr="0095065B" w:rsidRDefault="008F271D" w:rsidP="00661273">
      <w:pPr>
        <w:spacing w:after="240"/>
        <w:jc w:val="right"/>
        <w:rPr>
          <w:iCs/>
          <w:color w:val="000000" w:themeColor="text1"/>
          <w:sz w:val="32"/>
          <w:szCs w:val="32"/>
        </w:rPr>
      </w:pPr>
      <w:r>
        <w:rPr>
          <w:iCs/>
          <w:color w:val="000000" w:themeColor="text1"/>
          <w:sz w:val="32"/>
          <w:szCs w:val="32"/>
        </w:rPr>
        <w:t>${tema}</w:t>
      </w:r>
      <w:r w:rsidR="0095065B" w:rsidRPr="0095065B">
        <w:rPr>
          <w:iCs/>
          <w:color w:val="000000" w:themeColor="text1"/>
          <w:sz w:val="32"/>
          <w:szCs w:val="32"/>
        </w:rPr>
        <w:t xml:space="preserve"> </w:t>
      </w:r>
    </w:p>
    <w:p w14:paraId="3AE55BCE" w14:textId="77777777" w:rsidR="00BD3574" w:rsidRPr="0095065B" w:rsidRDefault="00BD3574" w:rsidP="00020334">
      <w:pPr>
        <w:spacing w:after="240"/>
        <w:jc w:val="right"/>
        <w:rPr>
          <w:color w:val="000000" w:themeColor="text1"/>
          <w:sz w:val="24"/>
          <w:szCs w:val="24"/>
        </w:rPr>
      </w:pPr>
      <w:r w:rsidRPr="0095065B">
        <w:rPr>
          <w:rFonts w:cs="Calibri"/>
          <w:b/>
          <w:color w:val="000000" w:themeColor="text1"/>
          <w:sz w:val="16"/>
          <w:szCs w:val="16"/>
        </w:rPr>
        <w:t>DIRECTOR NACIONAL DE SERVICIOS CORPORATIVOS</w:t>
      </w:r>
      <w:r w:rsidRPr="0095065B">
        <w:rPr>
          <w:color w:val="000000" w:themeColor="text1"/>
          <w:sz w:val="24"/>
          <w:szCs w:val="24"/>
        </w:rPr>
        <w:t xml:space="preserve"> </w:t>
      </w:r>
    </w:p>
    <w:p w14:paraId="2E9E1A56" w14:textId="7391C953" w:rsidR="00661273" w:rsidRPr="0095065B" w:rsidRDefault="00661273" w:rsidP="00020334">
      <w:pPr>
        <w:spacing w:after="240"/>
        <w:jc w:val="right"/>
        <w:rPr>
          <w:color w:val="000000" w:themeColor="text1"/>
          <w:sz w:val="24"/>
          <w:szCs w:val="24"/>
        </w:rPr>
      </w:pPr>
      <w:r w:rsidRPr="0095065B">
        <w:rPr>
          <w:color w:val="000000" w:themeColor="text1"/>
          <w:sz w:val="24"/>
          <w:szCs w:val="24"/>
        </w:rPr>
        <w:t>1.0</w:t>
      </w:r>
    </w:p>
    <w:p w14:paraId="06562DDF" w14:textId="27EA7DCB" w:rsidR="00E940AF" w:rsidRPr="0095065B" w:rsidRDefault="00DE0BF1" w:rsidP="00661273">
      <w:pPr>
        <w:spacing w:after="120"/>
        <w:jc w:val="right"/>
        <w:rPr>
          <w:color w:val="000000" w:themeColor="text1"/>
          <w:sz w:val="24"/>
          <w:szCs w:val="24"/>
        </w:rPr>
      </w:pPr>
      <w:r w:rsidRPr="0095065B">
        <w:rPr>
          <w:color w:val="000000" w:themeColor="text1"/>
          <w:sz w:val="24"/>
          <w:szCs w:val="24"/>
        </w:rPr>
        <w:t>PAS-DAS-</w:t>
      </w:r>
      <w:r w:rsidR="008F271D">
        <w:rPr>
          <w:color w:val="000000" w:themeColor="text1"/>
          <w:sz w:val="24"/>
          <w:szCs w:val="24"/>
        </w:rPr>
        <w:t>${</w:t>
      </w:r>
      <w:proofErr w:type="spellStart"/>
      <w:r w:rsidR="008F271D">
        <w:rPr>
          <w:color w:val="000000" w:themeColor="text1"/>
          <w:sz w:val="24"/>
          <w:szCs w:val="24"/>
        </w:rPr>
        <w:t>codigo</w:t>
      </w:r>
      <w:proofErr w:type="spellEnd"/>
      <w:r w:rsidR="008F271D">
        <w:rPr>
          <w:color w:val="000000" w:themeColor="text1"/>
          <w:sz w:val="24"/>
          <w:szCs w:val="24"/>
        </w:rPr>
        <w:t>}</w:t>
      </w:r>
    </w:p>
    <w:p w14:paraId="482F10F1" w14:textId="77777777" w:rsidR="00DE0BF1" w:rsidRPr="0095065B" w:rsidRDefault="00DE0BF1" w:rsidP="00C55660">
      <w:pPr>
        <w:tabs>
          <w:tab w:val="left" w:pos="9072"/>
        </w:tabs>
        <w:spacing w:before="100"/>
        <w:ind w:right="281"/>
        <w:jc w:val="right"/>
        <w:rPr>
          <w:color w:val="000000" w:themeColor="text1"/>
          <w:sz w:val="32"/>
          <w:szCs w:val="32"/>
        </w:rPr>
      </w:pPr>
    </w:p>
    <w:p w14:paraId="2B90B8B1" w14:textId="77777777" w:rsidR="003525CA" w:rsidRPr="0095065B" w:rsidRDefault="003525CA" w:rsidP="00C55660">
      <w:pPr>
        <w:tabs>
          <w:tab w:val="left" w:pos="9072"/>
        </w:tabs>
        <w:suppressAutoHyphens w:val="0"/>
        <w:ind w:right="281"/>
        <w:jc w:val="left"/>
        <w:rPr>
          <w:color w:val="000000" w:themeColor="text1"/>
        </w:rPr>
      </w:pPr>
    </w:p>
    <w:p w14:paraId="6A0A2DF3" w14:textId="77777777" w:rsidR="004E2F5C" w:rsidRPr="0095065B" w:rsidRDefault="004E2F5C" w:rsidP="00C55660">
      <w:pPr>
        <w:tabs>
          <w:tab w:val="left" w:pos="9072"/>
        </w:tabs>
        <w:ind w:right="281"/>
        <w:rPr>
          <w:color w:val="000000" w:themeColor="text1"/>
          <w:sz w:val="16"/>
          <w:szCs w:val="16"/>
        </w:rPr>
      </w:pPr>
    </w:p>
    <w:p w14:paraId="2391A057" w14:textId="77777777" w:rsidR="008744BA" w:rsidRPr="0095065B" w:rsidRDefault="008744BA" w:rsidP="00C55660">
      <w:pPr>
        <w:tabs>
          <w:tab w:val="left" w:pos="9072"/>
        </w:tabs>
        <w:ind w:right="281"/>
        <w:rPr>
          <w:color w:val="000000" w:themeColor="text1"/>
          <w:sz w:val="16"/>
          <w:szCs w:val="16"/>
        </w:rPr>
      </w:pPr>
    </w:p>
    <w:p w14:paraId="24C0F403" w14:textId="5B4316BB" w:rsidR="003525CA" w:rsidRPr="0095065B" w:rsidRDefault="003A305C" w:rsidP="00C55660">
      <w:pPr>
        <w:tabs>
          <w:tab w:val="left" w:pos="9072"/>
        </w:tabs>
        <w:spacing w:before="600"/>
        <w:ind w:left="1134" w:right="281"/>
        <w:rPr>
          <w:color w:val="000000" w:themeColor="text1"/>
          <w:sz w:val="16"/>
          <w:szCs w:val="16"/>
        </w:rPr>
      </w:pPr>
      <w:r w:rsidRPr="0095065B">
        <w:rPr>
          <w:color w:val="000000" w:themeColor="text1"/>
          <w:sz w:val="16"/>
          <w:szCs w:val="16"/>
        </w:rPr>
        <w:t xml:space="preserve">© </w:t>
      </w:r>
      <w:r w:rsidR="00EC4313" w:rsidRPr="0095065B">
        <w:rPr>
          <w:color w:val="000000" w:themeColor="text1"/>
          <w:sz w:val="16"/>
          <w:szCs w:val="16"/>
        </w:rPr>
        <w:fldChar w:fldCharType="begin"/>
      </w:r>
      <w:r w:rsidR="00EC4313" w:rsidRPr="0095065B">
        <w:rPr>
          <w:color w:val="000000" w:themeColor="text1"/>
          <w:sz w:val="16"/>
          <w:szCs w:val="16"/>
        </w:rPr>
        <w:instrText xml:space="preserve"> DATE  \@ "YYYY"  \* MERGEFORMAT </w:instrText>
      </w:r>
      <w:r w:rsidR="00EC4313" w:rsidRPr="0095065B">
        <w:rPr>
          <w:color w:val="000000" w:themeColor="text1"/>
          <w:sz w:val="16"/>
          <w:szCs w:val="16"/>
        </w:rPr>
        <w:fldChar w:fldCharType="separate"/>
      </w:r>
      <w:r w:rsidR="00517F69">
        <w:rPr>
          <w:noProof/>
          <w:color w:val="000000" w:themeColor="text1"/>
          <w:sz w:val="16"/>
          <w:szCs w:val="16"/>
        </w:rPr>
        <w:t>2026</w:t>
      </w:r>
      <w:r w:rsidR="00EC4313" w:rsidRPr="0095065B">
        <w:rPr>
          <w:color w:val="000000" w:themeColor="text1"/>
          <w:sz w:val="16"/>
          <w:szCs w:val="16"/>
        </w:rPr>
        <w:fldChar w:fldCharType="end"/>
      </w:r>
      <w:r w:rsidR="003525CA" w:rsidRPr="0095065B">
        <w:rPr>
          <w:color w:val="000000" w:themeColor="text1"/>
          <w:sz w:val="16"/>
          <w:szCs w:val="16"/>
        </w:rPr>
        <w:t xml:space="preserve"> Dirección </w:t>
      </w:r>
      <w:r w:rsidR="00392229" w:rsidRPr="0095065B">
        <w:rPr>
          <w:color w:val="000000" w:themeColor="text1"/>
          <w:sz w:val="16"/>
          <w:szCs w:val="16"/>
        </w:rPr>
        <w:t>Nacional de Tecnología</w:t>
      </w:r>
      <w:r w:rsidR="00EC4313" w:rsidRPr="0095065B">
        <w:rPr>
          <w:color w:val="000000" w:themeColor="text1"/>
          <w:sz w:val="16"/>
          <w:szCs w:val="16"/>
        </w:rPr>
        <w:t>s</w:t>
      </w:r>
      <w:r w:rsidR="00392229" w:rsidRPr="0095065B">
        <w:rPr>
          <w:color w:val="000000" w:themeColor="text1"/>
          <w:sz w:val="16"/>
          <w:szCs w:val="16"/>
        </w:rPr>
        <w:t xml:space="preserve"> de la Información</w:t>
      </w:r>
    </w:p>
    <w:p w14:paraId="195DD8BB" w14:textId="77777777" w:rsidR="003525CA" w:rsidRPr="0095065B" w:rsidRDefault="003525CA" w:rsidP="00C55660">
      <w:pPr>
        <w:tabs>
          <w:tab w:val="left" w:pos="9072"/>
        </w:tabs>
        <w:ind w:left="1134" w:right="281"/>
        <w:rPr>
          <w:color w:val="000000" w:themeColor="text1"/>
          <w:sz w:val="16"/>
          <w:szCs w:val="16"/>
        </w:rPr>
      </w:pPr>
      <w:r w:rsidRPr="0095065B">
        <w:rPr>
          <w:color w:val="000000" w:themeColor="text1"/>
          <w:sz w:val="16"/>
          <w:szCs w:val="16"/>
        </w:rPr>
        <w:t>TODOS LOS DERECHOS RESERVADOS</w:t>
      </w:r>
    </w:p>
    <w:p w14:paraId="405035E8" w14:textId="77777777" w:rsidR="003525CA" w:rsidRPr="0095065B" w:rsidRDefault="003525CA" w:rsidP="00C55660">
      <w:pPr>
        <w:tabs>
          <w:tab w:val="left" w:pos="9072"/>
        </w:tabs>
        <w:ind w:left="2574" w:right="281"/>
        <w:rPr>
          <w:color w:val="000000" w:themeColor="text1"/>
          <w:sz w:val="16"/>
          <w:szCs w:val="16"/>
        </w:rPr>
      </w:pPr>
    </w:p>
    <w:p w14:paraId="6030D30E" w14:textId="77777777" w:rsidR="003525CA" w:rsidRPr="0095065B" w:rsidRDefault="003525CA" w:rsidP="00C55660">
      <w:pPr>
        <w:tabs>
          <w:tab w:val="left" w:pos="9072"/>
        </w:tabs>
        <w:ind w:left="1134" w:right="281"/>
        <w:rPr>
          <w:color w:val="000000" w:themeColor="text1"/>
          <w:sz w:val="16"/>
          <w:szCs w:val="16"/>
        </w:rPr>
      </w:pPr>
      <w:r w:rsidRPr="0095065B">
        <w:rPr>
          <w:color w:val="000000" w:themeColor="text1"/>
          <w:sz w:val="16"/>
          <w:szCs w:val="16"/>
        </w:rPr>
        <w:t>Queda reservado el derecho de propiedad de este documento, con la facultad de disponer de él, publicarlo, traducirlo o autorizar su traducción, así como reproducirlo total o parcialmente, por cualquier sistema o medio.</w:t>
      </w:r>
    </w:p>
    <w:p w14:paraId="4C1DAEC1" w14:textId="77777777" w:rsidR="00DE7741" w:rsidRPr="0095065B" w:rsidRDefault="00DE7741" w:rsidP="00C55660">
      <w:pPr>
        <w:tabs>
          <w:tab w:val="left" w:pos="9072"/>
        </w:tabs>
        <w:ind w:left="2574" w:right="281"/>
        <w:rPr>
          <w:color w:val="000000" w:themeColor="text1"/>
          <w:sz w:val="16"/>
          <w:szCs w:val="16"/>
        </w:rPr>
      </w:pPr>
    </w:p>
    <w:p w14:paraId="29C606D2" w14:textId="77777777" w:rsidR="003525CA" w:rsidRPr="0095065B" w:rsidRDefault="003525CA" w:rsidP="00C55660">
      <w:pPr>
        <w:tabs>
          <w:tab w:val="left" w:pos="9072"/>
        </w:tabs>
        <w:ind w:left="1134" w:right="281"/>
        <w:rPr>
          <w:color w:val="000000" w:themeColor="text1"/>
          <w:sz w:val="16"/>
          <w:szCs w:val="16"/>
        </w:rPr>
      </w:pPr>
      <w:r w:rsidRPr="0095065B">
        <w:rPr>
          <w:color w:val="000000" w:themeColor="text1"/>
          <w:sz w:val="16"/>
          <w:szCs w:val="16"/>
        </w:rPr>
        <w:t xml:space="preserve">No se permite la reproducción total o parcial de este documento, ni su incorporación a un sistema informático, ni su locación, ni su transmisión en cualquier forma o por cualquier medio, sea </w:t>
      </w:r>
      <w:proofErr w:type="gramStart"/>
      <w:r w:rsidRPr="0095065B">
        <w:rPr>
          <w:color w:val="000000" w:themeColor="text1"/>
          <w:sz w:val="16"/>
          <w:szCs w:val="16"/>
        </w:rPr>
        <w:t>éste</w:t>
      </w:r>
      <w:proofErr w:type="gramEnd"/>
      <w:r w:rsidRPr="0095065B">
        <w:rPr>
          <w:color w:val="000000" w:themeColor="text1"/>
          <w:sz w:val="16"/>
          <w:szCs w:val="16"/>
        </w:rPr>
        <w:t xml:space="preserve"> escrito o electrónico, mecánico, por fotocopia, por grabación u otros métodos, sin el permiso previo y escrito de los titulares de los derechos y del copyright.</w:t>
      </w:r>
    </w:p>
    <w:p w14:paraId="2D005E90" w14:textId="77777777" w:rsidR="003525CA" w:rsidRPr="0095065B" w:rsidRDefault="003525CA" w:rsidP="00C55660">
      <w:pPr>
        <w:tabs>
          <w:tab w:val="left" w:pos="9072"/>
        </w:tabs>
        <w:ind w:left="2574" w:right="281"/>
        <w:rPr>
          <w:color w:val="000000" w:themeColor="text1"/>
          <w:sz w:val="16"/>
          <w:szCs w:val="16"/>
        </w:rPr>
      </w:pPr>
    </w:p>
    <w:p w14:paraId="02387D9A" w14:textId="77777777" w:rsidR="003525CA" w:rsidRPr="0095065B" w:rsidRDefault="003525CA" w:rsidP="00C55660">
      <w:pPr>
        <w:tabs>
          <w:tab w:val="left" w:pos="9072"/>
        </w:tabs>
        <w:ind w:left="1134" w:right="281"/>
        <w:rPr>
          <w:color w:val="000000" w:themeColor="text1"/>
          <w:sz w:val="16"/>
          <w:szCs w:val="16"/>
        </w:rPr>
      </w:pPr>
      <w:r w:rsidRPr="0095065B">
        <w:rPr>
          <w:color w:val="000000" w:themeColor="text1"/>
          <w:sz w:val="16"/>
          <w:szCs w:val="16"/>
        </w:rPr>
        <w:t>FOTOCOPIAR ES DELITO.</w:t>
      </w:r>
    </w:p>
    <w:p w14:paraId="4C3734C4" w14:textId="77777777" w:rsidR="003525CA" w:rsidRPr="0095065B" w:rsidRDefault="003525CA" w:rsidP="00C55660">
      <w:pPr>
        <w:tabs>
          <w:tab w:val="left" w:pos="9072"/>
        </w:tabs>
        <w:ind w:left="2574" w:right="281"/>
        <w:rPr>
          <w:color w:val="000000" w:themeColor="text1"/>
          <w:sz w:val="16"/>
          <w:szCs w:val="16"/>
        </w:rPr>
      </w:pPr>
    </w:p>
    <w:p w14:paraId="7CF02967" w14:textId="77777777" w:rsidR="003525CA" w:rsidRPr="0095065B" w:rsidRDefault="003525CA" w:rsidP="00C55660">
      <w:pPr>
        <w:tabs>
          <w:tab w:val="left" w:pos="9072"/>
        </w:tabs>
        <w:ind w:left="1134" w:right="281"/>
        <w:rPr>
          <w:color w:val="000000" w:themeColor="text1"/>
          <w:sz w:val="16"/>
          <w:szCs w:val="16"/>
        </w:rPr>
      </w:pPr>
      <w:r w:rsidRPr="0095065B">
        <w:rPr>
          <w:color w:val="000000" w:themeColor="text1"/>
          <w:sz w:val="16"/>
          <w:szCs w:val="16"/>
        </w:rPr>
        <w:t>Otros nombres de compañías y productos mencionados en este documento, pueden ser marcas comerciales o marcas registradas por sus respectivos dueños.</w:t>
      </w:r>
    </w:p>
    <w:p w14:paraId="24716256" w14:textId="77777777" w:rsidR="00D73B6E" w:rsidRPr="0095065B" w:rsidRDefault="003525CA" w:rsidP="00C55660">
      <w:pPr>
        <w:pStyle w:val="Ttulo10"/>
        <w:tabs>
          <w:tab w:val="left" w:pos="9072"/>
        </w:tabs>
        <w:ind w:right="281"/>
        <w:rPr>
          <w:color w:val="000000" w:themeColor="text1"/>
        </w:rPr>
      </w:pPr>
      <w:r w:rsidRPr="0095065B">
        <w:rPr>
          <w:color w:val="000000" w:themeColor="text1"/>
        </w:rPr>
        <w:br w:type="page"/>
      </w:r>
    </w:p>
    <w:p w14:paraId="2CD631EB" w14:textId="77777777" w:rsidR="00D73B6E" w:rsidRPr="0095065B" w:rsidRDefault="00D73B6E" w:rsidP="00C55660">
      <w:pPr>
        <w:tabs>
          <w:tab w:val="left" w:pos="9072"/>
        </w:tabs>
        <w:rPr>
          <w:color w:val="000000" w:themeColor="text1"/>
          <w:sz w:val="14"/>
          <w:szCs w:val="14"/>
        </w:rPr>
      </w:pPr>
    </w:p>
    <w:p w14:paraId="50023E2E" w14:textId="77777777" w:rsidR="00DE0BF1" w:rsidRPr="0095065B" w:rsidRDefault="00DE0BF1" w:rsidP="00C55660">
      <w:pPr>
        <w:tabs>
          <w:tab w:val="left" w:pos="9072"/>
        </w:tabs>
        <w:rPr>
          <w:color w:val="000000" w:themeColor="text1"/>
          <w:sz w:val="14"/>
          <w:szCs w:val="14"/>
        </w:rPr>
      </w:pPr>
    </w:p>
    <w:p w14:paraId="01183A5D" w14:textId="77777777" w:rsidR="00DE0BF1" w:rsidRPr="0095065B" w:rsidRDefault="00DE0BF1" w:rsidP="00C55660">
      <w:pPr>
        <w:tabs>
          <w:tab w:val="left" w:pos="9072"/>
        </w:tabs>
        <w:rPr>
          <w:color w:val="000000" w:themeColor="text1"/>
          <w:sz w:val="14"/>
          <w:szCs w:val="1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733"/>
        <w:gridCol w:w="2760"/>
        <w:gridCol w:w="1238"/>
        <w:gridCol w:w="2331"/>
      </w:tblGrid>
      <w:tr w:rsidR="0095065B" w:rsidRPr="0095065B" w14:paraId="01A6CA27" w14:textId="77777777" w:rsidTr="00DE0BF1">
        <w:trPr>
          <w:trHeight w:val="284"/>
        </w:trPr>
        <w:tc>
          <w:tcPr>
            <w:tcW w:w="5000" w:type="pct"/>
            <w:gridSpan w:val="4"/>
            <w:shd w:val="clear" w:color="auto" w:fill="1F4E79" w:themeFill="accent1" w:themeFillShade="80"/>
            <w:vAlign w:val="bottom"/>
          </w:tcPr>
          <w:p w14:paraId="0185B614" w14:textId="77777777" w:rsidR="00DE0BF1" w:rsidRPr="0095065B" w:rsidRDefault="00DE0BF1" w:rsidP="00DE0BF1">
            <w:pPr>
              <w:spacing w:before="60" w:after="60"/>
              <w:jc w:val="center"/>
              <w:rPr>
                <w:b/>
                <w:color w:val="000000" w:themeColor="text1"/>
                <w:sz w:val="20"/>
              </w:rPr>
            </w:pPr>
            <w:bookmarkStart w:id="0" w:name="_Hlk52976169"/>
            <w:bookmarkStart w:id="1" w:name="_Hlk52976328"/>
            <w:r w:rsidRPr="0095065B">
              <w:rPr>
                <w:b/>
                <w:color w:val="000000" w:themeColor="text1"/>
                <w:sz w:val="20"/>
              </w:rPr>
              <w:t>FIRMAS Y APROBACIONES</w:t>
            </w:r>
          </w:p>
        </w:tc>
      </w:tr>
      <w:tr w:rsidR="0095065B" w:rsidRPr="0095065B" w14:paraId="55785D2C" w14:textId="77777777" w:rsidTr="00DE0BF1">
        <w:tc>
          <w:tcPr>
            <w:tcW w:w="5000" w:type="pct"/>
            <w:gridSpan w:val="4"/>
            <w:shd w:val="clear" w:color="auto" w:fill="auto"/>
            <w:vAlign w:val="center"/>
          </w:tcPr>
          <w:p w14:paraId="76A5E613" w14:textId="77777777" w:rsidR="00DE0BF1" w:rsidRPr="0095065B" w:rsidRDefault="00DE0BF1" w:rsidP="00DE0BF1">
            <w:pPr>
              <w:spacing w:before="120" w:after="120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 xml:space="preserve">ELABORADO POR: </w:t>
            </w:r>
          </w:p>
        </w:tc>
      </w:tr>
      <w:tr w:rsidR="0095065B" w:rsidRPr="0095065B" w14:paraId="7065C14C" w14:textId="77777777" w:rsidTr="00803F5D">
        <w:tc>
          <w:tcPr>
            <w:tcW w:w="1508" w:type="pct"/>
            <w:shd w:val="clear" w:color="auto" w:fill="auto"/>
            <w:vAlign w:val="center"/>
          </w:tcPr>
          <w:p w14:paraId="059B52A8" w14:textId="77777777" w:rsidR="00DE0BF1" w:rsidRPr="0095065B" w:rsidRDefault="00DE0BF1" w:rsidP="00DE0BF1">
            <w:pPr>
              <w:jc w:val="center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>Nombre</w:t>
            </w:r>
          </w:p>
        </w:tc>
        <w:tc>
          <w:tcPr>
            <w:tcW w:w="1523" w:type="pct"/>
            <w:shd w:val="clear" w:color="auto" w:fill="auto"/>
            <w:vAlign w:val="center"/>
          </w:tcPr>
          <w:p w14:paraId="32BE9933" w14:textId="77777777" w:rsidR="00DE0BF1" w:rsidRPr="0095065B" w:rsidRDefault="00DE0BF1" w:rsidP="00DE0BF1">
            <w:pPr>
              <w:jc w:val="center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>Cargo - Unidad</w:t>
            </w:r>
          </w:p>
        </w:tc>
        <w:tc>
          <w:tcPr>
            <w:tcW w:w="683" w:type="pct"/>
            <w:shd w:val="clear" w:color="auto" w:fill="auto"/>
            <w:vAlign w:val="center"/>
          </w:tcPr>
          <w:p w14:paraId="55080CC6" w14:textId="77777777" w:rsidR="00DE0BF1" w:rsidRPr="0095065B" w:rsidRDefault="00DE0BF1" w:rsidP="00DE0BF1">
            <w:pPr>
              <w:jc w:val="center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>Fecha</w:t>
            </w:r>
          </w:p>
        </w:tc>
        <w:tc>
          <w:tcPr>
            <w:tcW w:w="1286" w:type="pct"/>
            <w:shd w:val="clear" w:color="auto" w:fill="auto"/>
            <w:vAlign w:val="center"/>
          </w:tcPr>
          <w:p w14:paraId="30DEDA34" w14:textId="77777777" w:rsidR="00DE0BF1" w:rsidRPr="0095065B" w:rsidRDefault="00DE0BF1" w:rsidP="00DE0BF1">
            <w:pPr>
              <w:jc w:val="center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>Firma</w:t>
            </w:r>
          </w:p>
        </w:tc>
      </w:tr>
      <w:tr w:rsidR="0095065B" w:rsidRPr="0095065B" w14:paraId="078A5044" w14:textId="77777777" w:rsidTr="00803F5D">
        <w:trPr>
          <w:trHeight w:val="1279"/>
        </w:trPr>
        <w:tc>
          <w:tcPr>
            <w:tcW w:w="1508" w:type="pct"/>
            <w:shd w:val="clear" w:color="auto" w:fill="auto"/>
            <w:vAlign w:val="center"/>
          </w:tcPr>
          <w:p w14:paraId="350E9FB2" w14:textId="7C972641" w:rsidR="00810476" w:rsidRPr="0095065B" w:rsidRDefault="008F271D" w:rsidP="00EC5889">
            <w:pPr>
              <w:spacing w:before="120" w:after="120"/>
              <w:jc w:val="center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${elaborado}</w:t>
            </w:r>
            <w:r w:rsidR="00EC5889" w:rsidRPr="0095065B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523" w:type="pct"/>
            <w:shd w:val="clear" w:color="auto" w:fill="auto"/>
            <w:vAlign w:val="center"/>
          </w:tcPr>
          <w:p w14:paraId="0D11428A" w14:textId="77777777" w:rsidR="00DC7775" w:rsidRPr="0095065B" w:rsidRDefault="00DC7775" w:rsidP="00DC7775">
            <w:pPr>
              <w:spacing w:before="120" w:after="120"/>
              <w:jc w:val="center"/>
              <w:rPr>
                <w:color w:val="000000" w:themeColor="text1"/>
                <w:sz w:val="20"/>
              </w:rPr>
            </w:pPr>
            <w:r w:rsidRPr="0095065B">
              <w:rPr>
                <w:color w:val="000000" w:themeColor="text1"/>
                <w:sz w:val="20"/>
              </w:rPr>
              <w:t>Analista Informático - Subdirección Nacional de Arquitectura y Soluciones</w:t>
            </w:r>
          </w:p>
        </w:tc>
        <w:tc>
          <w:tcPr>
            <w:tcW w:w="683" w:type="pct"/>
            <w:shd w:val="clear" w:color="auto" w:fill="auto"/>
            <w:vAlign w:val="center"/>
          </w:tcPr>
          <w:p w14:paraId="6A32578F" w14:textId="074FB808" w:rsidR="00907315" w:rsidRPr="0095065B" w:rsidRDefault="008F271D" w:rsidP="00213BF5">
            <w:pPr>
              <w:spacing w:before="120" w:after="120"/>
              <w:jc w:val="center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${fecha}</w:t>
            </w:r>
          </w:p>
        </w:tc>
        <w:tc>
          <w:tcPr>
            <w:tcW w:w="1286" w:type="pct"/>
            <w:shd w:val="clear" w:color="auto" w:fill="auto"/>
            <w:vAlign w:val="center"/>
          </w:tcPr>
          <w:p w14:paraId="28560854" w14:textId="77777777" w:rsidR="00DC7775" w:rsidRPr="0095065B" w:rsidRDefault="00DC7775" w:rsidP="00DC7775">
            <w:pPr>
              <w:spacing w:before="120" w:after="120"/>
              <w:jc w:val="center"/>
              <w:rPr>
                <w:color w:val="000000" w:themeColor="text1"/>
                <w:sz w:val="20"/>
              </w:rPr>
            </w:pPr>
          </w:p>
        </w:tc>
      </w:tr>
      <w:tr w:rsidR="0095065B" w:rsidRPr="0095065B" w14:paraId="11DF6F22" w14:textId="77777777" w:rsidTr="00DE0BF1">
        <w:tc>
          <w:tcPr>
            <w:tcW w:w="5000" w:type="pct"/>
            <w:gridSpan w:val="4"/>
            <w:shd w:val="clear" w:color="auto" w:fill="auto"/>
            <w:vAlign w:val="center"/>
          </w:tcPr>
          <w:p w14:paraId="6035FAB2" w14:textId="69F815B7" w:rsidR="00DE0BF1" w:rsidRPr="0095065B" w:rsidRDefault="00DE0BF1" w:rsidP="00DE0BF1">
            <w:pPr>
              <w:spacing w:before="120" w:after="120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 xml:space="preserve">REVISADO POR: </w:t>
            </w:r>
          </w:p>
        </w:tc>
      </w:tr>
      <w:tr w:rsidR="0095065B" w:rsidRPr="0095065B" w14:paraId="3F708E2D" w14:textId="77777777" w:rsidTr="00803F5D">
        <w:tc>
          <w:tcPr>
            <w:tcW w:w="1508" w:type="pct"/>
            <w:shd w:val="clear" w:color="auto" w:fill="auto"/>
            <w:vAlign w:val="center"/>
          </w:tcPr>
          <w:p w14:paraId="43B7377B" w14:textId="77777777" w:rsidR="00DE0BF1" w:rsidRPr="0095065B" w:rsidRDefault="00DE0BF1" w:rsidP="00DE0BF1">
            <w:pPr>
              <w:jc w:val="center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>Nombre</w:t>
            </w:r>
          </w:p>
        </w:tc>
        <w:tc>
          <w:tcPr>
            <w:tcW w:w="1523" w:type="pct"/>
            <w:shd w:val="clear" w:color="auto" w:fill="auto"/>
            <w:vAlign w:val="center"/>
          </w:tcPr>
          <w:p w14:paraId="66D83223" w14:textId="77777777" w:rsidR="00DE0BF1" w:rsidRPr="0095065B" w:rsidRDefault="00DE0BF1" w:rsidP="00DE0BF1">
            <w:pPr>
              <w:jc w:val="center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>Cargo - Unidad</w:t>
            </w:r>
          </w:p>
        </w:tc>
        <w:tc>
          <w:tcPr>
            <w:tcW w:w="683" w:type="pct"/>
            <w:shd w:val="clear" w:color="auto" w:fill="auto"/>
            <w:vAlign w:val="center"/>
          </w:tcPr>
          <w:p w14:paraId="0F085B5C" w14:textId="77777777" w:rsidR="00DE0BF1" w:rsidRPr="0095065B" w:rsidRDefault="00DE0BF1" w:rsidP="00DE0BF1">
            <w:pPr>
              <w:jc w:val="center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>Fecha</w:t>
            </w:r>
          </w:p>
        </w:tc>
        <w:tc>
          <w:tcPr>
            <w:tcW w:w="1286" w:type="pct"/>
            <w:shd w:val="clear" w:color="auto" w:fill="auto"/>
            <w:vAlign w:val="center"/>
          </w:tcPr>
          <w:p w14:paraId="4EA58873" w14:textId="77777777" w:rsidR="00DE0BF1" w:rsidRPr="0095065B" w:rsidRDefault="00DE0BF1" w:rsidP="00DE0BF1">
            <w:pPr>
              <w:jc w:val="center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>Firma</w:t>
            </w:r>
          </w:p>
        </w:tc>
      </w:tr>
      <w:tr w:rsidR="0095065B" w:rsidRPr="0095065B" w14:paraId="346C0A9A" w14:textId="77777777" w:rsidTr="00803F5D">
        <w:trPr>
          <w:trHeight w:val="1237"/>
        </w:trPr>
        <w:tc>
          <w:tcPr>
            <w:tcW w:w="1508" w:type="pct"/>
            <w:shd w:val="clear" w:color="auto" w:fill="auto"/>
            <w:vAlign w:val="center"/>
          </w:tcPr>
          <w:p w14:paraId="5C0B2B7D" w14:textId="0793D1D2" w:rsidR="00DE0BF1" w:rsidRPr="0095065B" w:rsidRDefault="008F271D" w:rsidP="00DE0BF1">
            <w:pPr>
              <w:spacing w:before="120" w:after="120"/>
              <w:jc w:val="center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${revisado}</w:t>
            </w:r>
            <w:r w:rsidR="00EC5889" w:rsidRPr="0095065B">
              <w:rPr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1523" w:type="pct"/>
            <w:shd w:val="clear" w:color="auto" w:fill="auto"/>
            <w:vAlign w:val="center"/>
          </w:tcPr>
          <w:p w14:paraId="33903DC4" w14:textId="77777777" w:rsidR="00DE0BF1" w:rsidRPr="0095065B" w:rsidRDefault="00DE0BF1" w:rsidP="00DE0BF1">
            <w:pPr>
              <w:spacing w:before="120" w:after="120"/>
              <w:jc w:val="center"/>
              <w:rPr>
                <w:color w:val="000000" w:themeColor="text1"/>
                <w:sz w:val="20"/>
              </w:rPr>
            </w:pPr>
            <w:r w:rsidRPr="0095065B">
              <w:rPr>
                <w:color w:val="000000" w:themeColor="text1"/>
                <w:sz w:val="20"/>
              </w:rPr>
              <w:t>Analista Informático - Subdirección Nacional de Arquitectura y Soluciones</w:t>
            </w:r>
          </w:p>
        </w:tc>
        <w:tc>
          <w:tcPr>
            <w:tcW w:w="683" w:type="pct"/>
            <w:shd w:val="clear" w:color="auto" w:fill="auto"/>
            <w:vAlign w:val="center"/>
          </w:tcPr>
          <w:p w14:paraId="3F9E5C7F" w14:textId="1B237F4D" w:rsidR="00DE0BF1" w:rsidRPr="0095065B" w:rsidRDefault="008F271D" w:rsidP="00DE0BF1">
            <w:pPr>
              <w:spacing w:before="120" w:after="120"/>
              <w:jc w:val="center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${fecha}</w:t>
            </w:r>
          </w:p>
        </w:tc>
        <w:tc>
          <w:tcPr>
            <w:tcW w:w="1286" w:type="pct"/>
            <w:shd w:val="clear" w:color="auto" w:fill="auto"/>
            <w:vAlign w:val="center"/>
          </w:tcPr>
          <w:p w14:paraId="394F5B3D" w14:textId="77777777" w:rsidR="00DE0BF1" w:rsidRPr="0095065B" w:rsidRDefault="00DE0BF1" w:rsidP="00DE0BF1">
            <w:pPr>
              <w:spacing w:before="120" w:after="120"/>
              <w:jc w:val="center"/>
              <w:rPr>
                <w:color w:val="000000" w:themeColor="text1"/>
                <w:sz w:val="20"/>
              </w:rPr>
            </w:pPr>
          </w:p>
        </w:tc>
      </w:tr>
      <w:tr w:rsidR="0095065B" w:rsidRPr="0095065B" w14:paraId="2E768560" w14:textId="77777777" w:rsidTr="00DE0BF1">
        <w:tc>
          <w:tcPr>
            <w:tcW w:w="5000" w:type="pct"/>
            <w:gridSpan w:val="4"/>
            <w:shd w:val="clear" w:color="auto" w:fill="auto"/>
            <w:vAlign w:val="center"/>
          </w:tcPr>
          <w:p w14:paraId="2FDF8ED0" w14:textId="77777777" w:rsidR="00DE0BF1" w:rsidRPr="0095065B" w:rsidRDefault="00DE0BF1" w:rsidP="00DE0BF1">
            <w:pPr>
              <w:spacing w:before="120" w:after="120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 xml:space="preserve">APROBADO POR: </w:t>
            </w:r>
          </w:p>
        </w:tc>
      </w:tr>
      <w:tr w:rsidR="0095065B" w:rsidRPr="0095065B" w14:paraId="1CDAA0DE" w14:textId="77777777" w:rsidTr="00803F5D">
        <w:tc>
          <w:tcPr>
            <w:tcW w:w="1508" w:type="pct"/>
            <w:shd w:val="clear" w:color="auto" w:fill="auto"/>
            <w:vAlign w:val="center"/>
          </w:tcPr>
          <w:p w14:paraId="13E7761D" w14:textId="77777777" w:rsidR="00DE0BF1" w:rsidRPr="0095065B" w:rsidRDefault="00DE0BF1" w:rsidP="00DE0BF1">
            <w:pPr>
              <w:jc w:val="center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>Nombre</w:t>
            </w:r>
          </w:p>
        </w:tc>
        <w:tc>
          <w:tcPr>
            <w:tcW w:w="1523" w:type="pct"/>
            <w:shd w:val="clear" w:color="auto" w:fill="auto"/>
            <w:vAlign w:val="center"/>
          </w:tcPr>
          <w:p w14:paraId="31AAFFE4" w14:textId="77777777" w:rsidR="00DE0BF1" w:rsidRPr="0095065B" w:rsidRDefault="00DE0BF1" w:rsidP="00DE0BF1">
            <w:pPr>
              <w:jc w:val="center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>Cargo - Unidad</w:t>
            </w:r>
          </w:p>
        </w:tc>
        <w:tc>
          <w:tcPr>
            <w:tcW w:w="683" w:type="pct"/>
            <w:shd w:val="clear" w:color="auto" w:fill="auto"/>
            <w:vAlign w:val="center"/>
          </w:tcPr>
          <w:p w14:paraId="0827A101" w14:textId="77777777" w:rsidR="00DE0BF1" w:rsidRPr="0095065B" w:rsidRDefault="00DE0BF1" w:rsidP="00DE0BF1">
            <w:pPr>
              <w:jc w:val="center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>Fecha</w:t>
            </w:r>
          </w:p>
        </w:tc>
        <w:tc>
          <w:tcPr>
            <w:tcW w:w="1286" w:type="pct"/>
            <w:shd w:val="clear" w:color="auto" w:fill="auto"/>
            <w:vAlign w:val="center"/>
          </w:tcPr>
          <w:p w14:paraId="7358484D" w14:textId="77777777" w:rsidR="00DE0BF1" w:rsidRPr="0095065B" w:rsidRDefault="00DE0BF1" w:rsidP="00DE0BF1">
            <w:pPr>
              <w:jc w:val="center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>Firma</w:t>
            </w:r>
          </w:p>
        </w:tc>
      </w:tr>
      <w:tr w:rsidR="00DE0BF1" w:rsidRPr="0095065B" w14:paraId="61FB9546" w14:textId="77777777" w:rsidTr="00803F5D">
        <w:trPr>
          <w:trHeight w:val="1547"/>
        </w:trPr>
        <w:tc>
          <w:tcPr>
            <w:tcW w:w="1508" w:type="pct"/>
            <w:shd w:val="clear" w:color="auto" w:fill="auto"/>
            <w:vAlign w:val="center"/>
          </w:tcPr>
          <w:p w14:paraId="0A5A37E6" w14:textId="57738393" w:rsidR="00DE0BF1" w:rsidRPr="0095065B" w:rsidRDefault="008F271D" w:rsidP="00DE0BF1">
            <w:pPr>
              <w:spacing w:before="120" w:after="120"/>
              <w:jc w:val="center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${aprobado}</w:t>
            </w:r>
          </w:p>
        </w:tc>
        <w:tc>
          <w:tcPr>
            <w:tcW w:w="1523" w:type="pct"/>
            <w:shd w:val="clear" w:color="auto" w:fill="auto"/>
            <w:vAlign w:val="center"/>
          </w:tcPr>
          <w:p w14:paraId="421F1E76" w14:textId="4DDAB5A9" w:rsidR="00DE0BF1" w:rsidRPr="0095065B" w:rsidRDefault="00DE0BF1" w:rsidP="00DE0BF1">
            <w:pPr>
              <w:spacing w:before="120" w:after="120"/>
              <w:jc w:val="center"/>
              <w:rPr>
                <w:color w:val="000000" w:themeColor="text1"/>
                <w:sz w:val="20"/>
              </w:rPr>
            </w:pPr>
            <w:r w:rsidRPr="0095065B">
              <w:rPr>
                <w:color w:val="000000" w:themeColor="text1"/>
                <w:sz w:val="20"/>
              </w:rPr>
              <w:t>Subdirector - Subdirección Nacional de Arquitectura y Soluciones</w:t>
            </w:r>
          </w:p>
        </w:tc>
        <w:tc>
          <w:tcPr>
            <w:tcW w:w="683" w:type="pct"/>
            <w:shd w:val="clear" w:color="auto" w:fill="auto"/>
            <w:vAlign w:val="center"/>
          </w:tcPr>
          <w:p w14:paraId="3EE07FA4" w14:textId="4833D6D3" w:rsidR="00DE0BF1" w:rsidRPr="0095065B" w:rsidRDefault="008F271D" w:rsidP="00DE0BF1">
            <w:pPr>
              <w:spacing w:before="120" w:after="120"/>
              <w:jc w:val="center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${fecha}</w:t>
            </w:r>
          </w:p>
        </w:tc>
        <w:tc>
          <w:tcPr>
            <w:tcW w:w="1286" w:type="pct"/>
            <w:shd w:val="clear" w:color="auto" w:fill="auto"/>
            <w:vAlign w:val="center"/>
          </w:tcPr>
          <w:p w14:paraId="458D8A33" w14:textId="77777777" w:rsidR="00DE0BF1" w:rsidRPr="0095065B" w:rsidRDefault="00DE0BF1" w:rsidP="00DE0BF1">
            <w:pPr>
              <w:spacing w:before="120" w:after="120"/>
              <w:jc w:val="center"/>
              <w:rPr>
                <w:color w:val="000000" w:themeColor="text1"/>
                <w:sz w:val="20"/>
              </w:rPr>
            </w:pPr>
          </w:p>
        </w:tc>
      </w:tr>
      <w:bookmarkEnd w:id="0"/>
      <w:bookmarkEnd w:id="1"/>
    </w:tbl>
    <w:p w14:paraId="1983B87C" w14:textId="77777777" w:rsidR="00DE0BF1" w:rsidRPr="0095065B" w:rsidRDefault="00DE0BF1" w:rsidP="00C55660">
      <w:pPr>
        <w:tabs>
          <w:tab w:val="left" w:pos="9072"/>
        </w:tabs>
        <w:rPr>
          <w:color w:val="000000" w:themeColor="text1"/>
          <w:sz w:val="14"/>
          <w:szCs w:val="14"/>
        </w:rPr>
      </w:pPr>
    </w:p>
    <w:p w14:paraId="6D493773" w14:textId="77777777" w:rsidR="00DE0BF1" w:rsidRPr="0095065B" w:rsidRDefault="00DE0BF1" w:rsidP="00C55660">
      <w:pPr>
        <w:tabs>
          <w:tab w:val="left" w:pos="9072"/>
        </w:tabs>
        <w:rPr>
          <w:color w:val="000000" w:themeColor="text1"/>
          <w:sz w:val="14"/>
          <w:szCs w:val="14"/>
        </w:rPr>
      </w:pPr>
    </w:p>
    <w:p w14:paraId="2CE12A48" w14:textId="77777777" w:rsidR="00DE0BF1" w:rsidRPr="0095065B" w:rsidRDefault="00DE0BF1" w:rsidP="00C55660">
      <w:pPr>
        <w:tabs>
          <w:tab w:val="left" w:pos="9072"/>
        </w:tabs>
        <w:rPr>
          <w:color w:val="000000" w:themeColor="text1"/>
          <w:sz w:val="14"/>
          <w:szCs w:val="14"/>
        </w:rPr>
      </w:pPr>
    </w:p>
    <w:p w14:paraId="551FD2D0" w14:textId="77777777" w:rsidR="00DE0BF1" w:rsidRPr="0095065B" w:rsidRDefault="00DE0BF1" w:rsidP="00C55660">
      <w:pPr>
        <w:tabs>
          <w:tab w:val="left" w:pos="9072"/>
        </w:tabs>
        <w:rPr>
          <w:color w:val="000000" w:themeColor="text1"/>
          <w:sz w:val="14"/>
          <w:szCs w:val="14"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3"/>
        <w:gridCol w:w="1651"/>
        <w:gridCol w:w="1912"/>
        <w:gridCol w:w="3845"/>
      </w:tblGrid>
      <w:tr w:rsidR="0095065B" w:rsidRPr="0095065B" w14:paraId="516675F4" w14:textId="77777777" w:rsidTr="18AEB0C3">
        <w:trPr>
          <w:trHeight w:val="284"/>
          <w:tblHeader/>
        </w:trPr>
        <w:tc>
          <w:tcPr>
            <w:tcW w:w="9351" w:type="dxa"/>
            <w:gridSpan w:val="4"/>
            <w:shd w:val="clear" w:color="auto" w:fill="2F5496" w:themeFill="accent5" w:themeFillShade="BF"/>
            <w:vAlign w:val="bottom"/>
          </w:tcPr>
          <w:p w14:paraId="5D02D9B2" w14:textId="04DCF68C" w:rsidR="0013671C" w:rsidRPr="0095065B" w:rsidRDefault="00120485" w:rsidP="00C55660">
            <w:pPr>
              <w:tabs>
                <w:tab w:val="left" w:pos="9072"/>
              </w:tabs>
              <w:jc w:val="center"/>
              <w:rPr>
                <w:b/>
                <w:color w:val="000000" w:themeColor="text1"/>
                <w:sz w:val="20"/>
              </w:rPr>
            </w:pPr>
            <w:bookmarkStart w:id="2" w:name="_Toc2161468"/>
            <w:r w:rsidRPr="0095065B">
              <w:rPr>
                <w:b/>
                <w:color w:val="000000" w:themeColor="text1"/>
                <w:sz w:val="20"/>
              </w:rPr>
              <w:t>L</w:t>
            </w:r>
            <w:r w:rsidR="0013671C" w:rsidRPr="0095065B">
              <w:rPr>
                <w:b/>
                <w:color w:val="000000" w:themeColor="text1"/>
                <w:sz w:val="20"/>
              </w:rPr>
              <w:t>ISTA DE CAMBIOS</w:t>
            </w:r>
            <w:bookmarkEnd w:id="2"/>
          </w:p>
        </w:tc>
      </w:tr>
      <w:tr w:rsidR="008F271D" w:rsidRPr="0095065B" w14:paraId="2C01A968" w14:textId="77777777" w:rsidTr="008F271D">
        <w:tc>
          <w:tcPr>
            <w:tcW w:w="1943" w:type="dxa"/>
            <w:shd w:val="clear" w:color="auto" w:fill="auto"/>
            <w:vAlign w:val="center"/>
          </w:tcPr>
          <w:p w14:paraId="62C7E7E2" w14:textId="77777777" w:rsidR="0013671C" w:rsidRPr="0095065B" w:rsidRDefault="0013671C" w:rsidP="00C55660">
            <w:pPr>
              <w:tabs>
                <w:tab w:val="left" w:pos="9072"/>
              </w:tabs>
              <w:jc w:val="center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>Versión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2A17A591" w14:textId="77777777" w:rsidR="0013671C" w:rsidRPr="0095065B" w:rsidRDefault="0013671C" w:rsidP="00C55660">
            <w:pPr>
              <w:tabs>
                <w:tab w:val="left" w:pos="9072"/>
              </w:tabs>
              <w:jc w:val="center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>Fecha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683764B2" w14:textId="77777777" w:rsidR="0013671C" w:rsidRPr="0095065B" w:rsidRDefault="0013671C" w:rsidP="00C55660">
            <w:pPr>
              <w:tabs>
                <w:tab w:val="left" w:pos="9072"/>
              </w:tabs>
              <w:jc w:val="center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>Autor</w:t>
            </w:r>
          </w:p>
        </w:tc>
        <w:tc>
          <w:tcPr>
            <w:tcW w:w="3845" w:type="dxa"/>
            <w:shd w:val="clear" w:color="auto" w:fill="auto"/>
            <w:vAlign w:val="center"/>
          </w:tcPr>
          <w:p w14:paraId="301EE345" w14:textId="77777777" w:rsidR="0013671C" w:rsidRPr="0095065B" w:rsidRDefault="0013671C" w:rsidP="00C55660">
            <w:pPr>
              <w:tabs>
                <w:tab w:val="left" w:pos="9072"/>
              </w:tabs>
              <w:jc w:val="center"/>
              <w:rPr>
                <w:b/>
                <w:color w:val="000000" w:themeColor="text1"/>
                <w:sz w:val="20"/>
              </w:rPr>
            </w:pPr>
            <w:r w:rsidRPr="0095065B">
              <w:rPr>
                <w:b/>
                <w:color w:val="000000" w:themeColor="text1"/>
                <w:sz w:val="20"/>
              </w:rPr>
              <w:t>Descripción</w:t>
            </w:r>
          </w:p>
        </w:tc>
      </w:tr>
      <w:tr w:rsidR="008F271D" w:rsidRPr="0095065B" w14:paraId="740E47F8" w14:textId="77777777" w:rsidTr="008F271D">
        <w:trPr>
          <w:trHeight w:val="596"/>
        </w:trPr>
        <w:tc>
          <w:tcPr>
            <w:tcW w:w="1943" w:type="dxa"/>
            <w:shd w:val="clear" w:color="auto" w:fill="auto"/>
            <w:vAlign w:val="center"/>
          </w:tcPr>
          <w:p w14:paraId="58857C7D" w14:textId="2C89C52F" w:rsidR="003B03DB" w:rsidRPr="0095065B" w:rsidRDefault="008F271D" w:rsidP="00AA0C31">
            <w:pPr>
              <w:tabs>
                <w:tab w:val="left" w:pos="9072"/>
              </w:tabs>
              <w:jc w:val="center"/>
              <w:rPr>
                <w:color w:val="000000" w:themeColor="text1"/>
                <w:sz w:val="20"/>
                <w:lang w:val="es-ES" w:eastAsia="es-ES"/>
              </w:rPr>
            </w:pPr>
            <w:r w:rsidRPr="008F271D">
              <w:rPr>
                <w:color w:val="000000" w:themeColor="text1"/>
                <w:sz w:val="20"/>
                <w:lang w:val="es-ES" w:eastAsia="es-ES"/>
              </w:rPr>
              <w:t>&lt;</w:t>
            </w:r>
            <w:proofErr w:type="spellStart"/>
            <w:proofErr w:type="gramStart"/>
            <w:r w:rsidRPr="008F271D">
              <w:rPr>
                <w:color w:val="000000" w:themeColor="text1"/>
                <w:sz w:val="20"/>
                <w:lang w:val="es-ES" w:eastAsia="es-ES"/>
              </w:rPr>
              <w:t>jt:forEach</w:t>
            </w:r>
            <w:proofErr w:type="spellEnd"/>
            <w:proofErr w:type="gramEnd"/>
            <w:r w:rsidRPr="008F271D">
              <w:rPr>
                <w:color w:val="000000" w:themeColor="text1"/>
                <w:sz w:val="20"/>
                <w:lang w:val="es-ES" w:eastAsia="es-ES"/>
              </w:rPr>
              <w:t xml:space="preserve"> </w:t>
            </w:r>
            <w:proofErr w:type="spellStart"/>
            <w:r w:rsidRPr="008F271D">
              <w:rPr>
                <w:color w:val="000000" w:themeColor="text1"/>
                <w:sz w:val="20"/>
                <w:lang w:val="es-ES" w:eastAsia="es-ES"/>
              </w:rPr>
              <w:t>items</w:t>
            </w:r>
            <w:proofErr w:type="spellEnd"/>
            <w:r w:rsidRPr="008F271D">
              <w:rPr>
                <w:color w:val="000000" w:themeColor="text1"/>
                <w:sz w:val="20"/>
                <w:lang w:val="es-ES" w:eastAsia="es-ES"/>
              </w:rPr>
              <w:t>="${</w:t>
            </w:r>
            <w:r>
              <w:rPr>
                <w:color w:val="000000" w:themeColor="text1"/>
                <w:sz w:val="20"/>
                <w:lang w:val="es-ES" w:eastAsia="es-ES"/>
              </w:rPr>
              <w:t>cambios</w:t>
            </w:r>
            <w:r w:rsidRPr="008F271D">
              <w:rPr>
                <w:color w:val="000000" w:themeColor="text1"/>
                <w:sz w:val="20"/>
                <w:lang w:val="es-ES" w:eastAsia="es-ES"/>
              </w:rPr>
              <w:t xml:space="preserve">}" </w:t>
            </w:r>
            <w:proofErr w:type="spellStart"/>
            <w:r w:rsidRPr="008F271D">
              <w:rPr>
                <w:color w:val="000000" w:themeColor="text1"/>
                <w:sz w:val="20"/>
                <w:lang w:val="es-ES" w:eastAsia="es-ES"/>
              </w:rPr>
              <w:t>var</w:t>
            </w:r>
            <w:proofErr w:type="spellEnd"/>
            <w:r w:rsidRPr="008F271D">
              <w:rPr>
                <w:color w:val="000000" w:themeColor="text1"/>
                <w:sz w:val="20"/>
                <w:lang w:val="es-ES" w:eastAsia="es-ES"/>
              </w:rPr>
              <w:t>="</w:t>
            </w:r>
            <w:r>
              <w:rPr>
                <w:color w:val="000000" w:themeColor="text1"/>
                <w:sz w:val="20"/>
                <w:lang w:val="es-ES" w:eastAsia="es-ES"/>
              </w:rPr>
              <w:t>cambio</w:t>
            </w:r>
            <w:r w:rsidRPr="008F271D">
              <w:rPr>
                <w:color w:val="000000" w:themeColor="text1"/>
                <w:sz w:val="20"/>
                <w:lang w:val="es-ES" w:eastAsia="es-ES"/>
              </w:rPr>
              <w:t>" &gt;${</w:t>
            </w:r>
            <w:proofErr w:type="spellStart"/>
            <w:r>
              <w:rPr>
                <w:color w:val="000000" w:themeColor="text1"/>
                <w:sz w:val="20"/>
                <w:lang w:val="es-ES" w:eastAsia="es-ES"/>
              </w:rPr>
              <w:t>cambio</w:t>
            </w:r>
            <w:r w:rsidRPr="008F271D">
              <w:rPr>
                <w:color w:val="000000" w:themeColor="text1"/>
                <w:sz w:val="20"/>
                <w:lang w:val="es-ES" w:eastAsia="es-ES"/>
              </w:rPr>
              <w:t>.</w:t>
            </w:r>
            <w:r w:rsidR="00517F69">
              <w:rPr>
                <w:color w:val="000000" w:themeColor="text1"/>
                <w:sz w:val="20"/>
                <w:lang w:val="es-ES" w:eastAsia="es-ES"/>
              </w:rPr>
              <w:t>version</w:t>
            </w:r>
            <w:proofErr w:type="spellEnd"/>
            <w:r w:rsidRPr="008F271D">
              <w:rPr>
                <w:color w:val="000000" w:themeColor="text1"/>
                <w:sz w:val="20"/>
                <w:lang w:val="es-ES" w:eastAsia="es-ES"/>
              </w:rPr>
              <w:t>}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1405AF57" w14:textId="76DB178D" w:rsidR="003B03DB" w:rsidRPr="0095065B" w:rsidRDefault="008F271D" w:rsidP="00AA0C31">
            <w:pPr>
              <w:tabs>
                <w:tab w:val="left" w:pos="9072"/>
              </w:tabs>
              <w:jc w:val="center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${</w:t>
            </w:r>
            <w:proofErr w:type="spellStart"/>
            <w:proofErr w:type="gramStart"/>
            <w:r>
              <w:rPr>
                <w:color w:val="000000" w:themeColor="text1"/>
                <w:sz w:val="20"/>
              </w:rPr>
              <w:t>cambio.fecha</w:t>
            </w:r>
            <w:proofErr w:type="spellEnd"/>
            <w:proofErr w:type="gramEnd"/>
            <w:r>
              <w:rPr>
                <w:color w:val="000000" w:themeColor="text1"/>
                <w:sz w:val="20"/>
              </w:rPr>
              <w:t>}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39244D9C" w14:textId="34FFA655" w:rsidR="003B03DB" w:rsidRPr="0095065B" w:rsidRDefault="008F271D" w:rsidP="00AA0C31">
            <w:pPr>
              <w:tabs>
                <w:tab w:val="left" w:pos="9072"/>
              </w:tabs>
              <w:jc w:val="center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${</w:t>
            </w:r>
            <w:proofErr w:type="spellStart"/>
            <w:proofErr w:type="gramStart"/>
            <w:r>
              <w:rPr>
                <w:color w:val="000000" w:themeColor="text1"/>
                <w:sz w:val="20"/>
              </w:rPr>
              <w:t>cambio.autor</w:t>
            </w:r>
            <w:proofErr w:type="spellEnd"/>
            <w:proofErr w:type="gramEnd"/>
            <w:r>
              <w:rPr>
                <w:color w:val="000000" w:themeColor="text1"/>
                <w:sz w:val="20"/>
              </w:rPr>
              <w:t>}</w:t>
            </w:r>
          </w:p>
        </w:tc>
        <w:tc>
          <w:tcPr>
            <w:tcW w:w="3845" w:type="dxa"/>
            <w:shd w:val="clear" w:color="auto" w:fill="auto"/>
            <w:vAlign w:val="center"/>
          </w:tcPr>
          <w:p w14:paraId="40C22B92" w14:textId="1FB5597A" w:rsidR="007D2C69" w:rsidRPr="0095065B" w:rsidRDefault="008F271D" w:rsidP="00AA0C31">
            <w:pPr>
              <w:tabs>
                <w:tab w:val="left" w:pos="9072"/>
              </w:tabs>
              <w:jc w:val="left"/>
              <w:rPr>
                <w:b/>
                <w:bCs/>
                <w:color w:val="000000" w:themeColor="text1"/>
                <w:sz w:val="20"/>
                <w:lang w:eastAsia="es-ES"/>
              </w:rPr>
            </w:pPr>
            <w:r w:rsidRPr="008F271D">
              <w:rPr>
                <w:color w:val="000000" w:themeColor="text1"/>
                <w:sz w:val="20"/>
                <w:lang w:eastAsia="es-ES"/>
              </w:rPr>
              <w:t>${</w:t>
            </w:r>
            <w:proofErr w:type="spellStart"/>
            <w:proofErr w:type="gramStart"/>
            <w:r>
              <w:rPr>
                <w:color w:val="000000" w:themeColor="text1"/>
                <w:sz w:val="20"/>
                <w:lang w:eastAsia="es-ES"/>
              </w:rPr>
              <w:t>cambio</w:t>
            </w:r>
            <w:r w:rsidRPr="008F271D">
              <w:rPr>
                <w:color w:val="000000" w:themeColor="text1"/>
                <w:sz w:val="20"/>
                <w:lang w:eastAsia="es-ES"/>
              </w:rPr>
              <w:t>.</w:t>
            </w:r>
            <w:r>
              <w:rPr>
                <w:color w:val="000000" w:themeColor="text1"/>
                <w:sz w:val="20"/>
                <w:lang w:eastAsia="es-ES"/>
              </w:rPr>
              <w:t>descripcion</w:t>
            </w:r>
            <w:proofErr w:type="spellEnd"/>
            <w:proofErr w:type="gramEnd"/>
            <w:r w:rsidRPr="008F271D">
              <w:rPr>
                <w:color w:val="000000" w:themeColor="text1"/>
                <w:sz w:val="20"/>
                <w:lang w:eastAsia="es-ES"/>
              </w:rPr>
              <w:t>}&lt;/</w:t>
            </w:r>
            <w:proofErr w:type="spellStart"/>
            <w:r w:rsidRPr="008F271D">
              <w:rPr>
                <w:color w:val="000000" w:themeColor="text1"/>
                <w:sz w:val="20"/>
                <w:lang w:eastAsia="es-ES"/>
              </w:rPr>
              <w:t>jt:forEach</w:t>
            </w:r>
            <w:proofErr w:type="spellEnd"/>
            <w:r w:rsidRPr="008F271D">
              <w:rPr>
                <w:color w:val="000000" w:themeColor="text1"/>
                <w:sz w:val="20"/>
                <w:lang w:eastAsia="es-ES"/>
              </w:rPr>
              <w:t>&gt;</w:t>
            </w:r>
          </w:p>
        </w:tc>
      </w:tr>
    </w:tbl>
    <w:p w14:paraId="1496BDDF" w14:textId="36CBB0DA" w:rsidR="0095065B" w:rsidRPr="0095065B" w:rsidRDefault="0095065B" w:rsidP="008F271D">
      <w:pPr>
        <w:tabs>
          <w:tab w:val="left" w:pos="9072"/>
        </w:tabs>
        <w:suppressAutoHyphens w:val="0"/>
        <w:jc w:val="left"/>
        <w:rPr>
          <w:color w:val="000000" w:themeColor="text1"/>
          <w:sz w:val="20"/>
        </w:rPr>
      </w:pPr>
    </w:p>
    <w:sectPr w:rsidR="0095065B" w:rsidRPr="0095065B" w:rsidSect="008F271D">
      <w:headerReference w:type="default" r:id="rId11"/>
      <w:footerReference w:type="default" r:id="rId12"/>
      <w:footnotePr>
        <w:pos w:val="beneathText"/>
      </w:footnotePr>
      <w:type w:val="continuous"/>
      <w:pgSz w:w="11905" w:h="16837" w:code="9"/>
      <w:pgMar w:top="1418" w:right="1415" w:bottom="1134" w:left="1418" w:header="709" w:footer="305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12653" w14:textId="77777777" w:rsidR="001704DC" w:rsidRDefault="001704DC">
      <w:r>
        <w:separator/>
      </w:r>
    </w:p>
  </w:endnote>
  <w:endnote w:type="continuationSeparator" w:id="0">
    <w:p w14:paraId="23010506" w14:textId="77777777" w:rsidR="001704DC" w:rsidRDefault="00170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tarSymbol">
    <w:altName w:val="Arial Unicode MS"/>
    <w:charset w:val="8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modern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1865"/>
      <w:gridCol w:w="5380"/>
      <w:gridCol w:w="1827"/>
    </w:tblGrid>
    <w:tr w:rsidR="00EA5F33" w:rsidRPr="0073481B" w14:paraId="4FDC4C27" w14:textId="77777777" w:rsidTr="00BD756C">
      <w:trPr>
        <w:jc w:val="center"/>
      </w:trPr>
      <w:tc>
        <w:tcPr>
          <w:tcW w:w="1028" w:type="pct"/>
          <w:tcBorders>
            <w:top w:val="nil"/>
            <w:left w:val="nil"/>
            <w:bottom w:val="nil"/>
            <w:right w:val="nil"/>
          </w:tcBorders>
        </w:tcPr>
        <w:p w14:paraId="197F3054" w14:textId="77777777" w:rsidR="00EA5F33" w:rsidRPr="0073481B" w:rsidRDefault="00EA5F33" w:rsidP="00EC4313">
          <w:pPr>
            <w:ind w:right="360"/>
            <w:rPr>
              <w:sz w:val="18"/>
              <w:szCs w:val="18"/>
            </w:rPr>
          </w:pPr>
          <w:r>
            <w:rPr>
              <w:sz w:val="18"/>
              <w:szCs w:val="18"/>
            </w:rPr>
            <w:t>Restringido</w:t>
          </w:r>
        </w:p>
      </w:tc>
      <w:tc>
        <w:tcPr>
          <w:tcW w:w="2965" w:type="pct"/>
          <w:tcBorders>
            <w:top w:val="nil"/>
            <w:left w:val="nil"/>
            <w:bottom w:val="nil"/>
            <w:right w:val="nil"/>
          </w:tcBorders>
        </w:tcPr>
        <w:p w14:paraId="3F6DC1A2" w14:textId="5C4AC690" w:rsidR="00EA5F33" w:rsidRPr="0000543F" w:rsidRDefault="00EA5F33" w:rsidP="00EC4313">
          <w:pPr>
            <w:rPr>
              <w:sz w:val="18"/>
              <w:szCs w:val="18"/>
            </w:rPr>
          </w:pPr>
          <w:r w:rsidRPr="0000543F">
            <w:rPr>
              <w:rFonts w:ascii="Symbol" w:eastAsia="Symbol" w:hAnsi="Symbol" w:cs="Symbol"/>
              <w:sz w:val="18"/>
              <w:szCs w:val="18"/>
            </w:rPr>
            <w:t></w:t>
          </w:r>
          <w:r w:rsidRPr="0000543F">
            <w:rPr>
              <w:sz w:val="18"/>
              <w:szCs w:val="18"/>
            </w:rPr>
            <w:fldChar w:fldCharType="begin"/>
          </w:r>
          <w:r w:rsidRPr="0000543F">
            <w:rPr>
              <w:sz w:val="18"/>
              <w:szCs w:val="18"/>
            </w:rPr>
            <w:instrText xml:space="preserve"> DOCPROPERTY "Company"  \* MERGEFORMAT </w:instrText>
          </w:r>
          <w:r w:rsidRPr="0000543F"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IESS</w:t>
          </w:r>
          <w:r w:rsidRPr="0000543F">
            <w:rPr>
              <w:sz w:val="18"/>
              <w:szCs w:val="18"/>
            </w:rPr>
            <w:fldChar w:fldCharType="end"/>
          </w:r>
          <w:r w:rsidRPr="0000543F">
            <w:rPr>
              <w:sz w:val="18"/>
              <w:szCs w:val="18"/>
            </w:rPr>
            <w:t xml:space="preserve">, IESS-Instituto Ecuatoriano de Seguro Social, </w:t>
          </w:r>
          <w:r w:rsidRPr="0000543F">
            <w:rPr>
              <w:sz w:val="18"/>
              <w:szCs w:val="18"/>
            </w:rPr>
            <w:fldChar w:fldCharType="begin"/>
          </w:r>
          <w:r w:rsidRPr="0000543F">
            <w:rPr>
              <w:sz w:val="18"/>
              <w:szCs w:val="18"/>
            </w:rPr>
            <w:instrText xml:space="preserve"> DATE \@"YYYY" </w:instrText>
          </w:r>
          <w:r w:rsidRPr="0000543F">
            <w:rPr>
              <w:sz w:val="18"/>
              <w:szCs w:val="18"/>
            </w:rPr>
            <w:fldChar w:fldCharType="separate"/>
          </w:r>
          <w:r w:rsidR="00517F69">
            <w:rPr>
              <w:noProof/>
              <w:sz w:val="18"/>
              <w:szCs w:val="18"/>
            </w:rPr>
            <w:t>2026</w:t>
          </w:r>
          <w:r w:rsidRPr="0000543F">
            <w:rPr>
              <w:sz w:val="18"/>
              <w:szCs w:val="18"/>
            </w:rPr>
            <w:fldChar w:fldCharType="end"/>
          </w:r>
        </w:p>
      </w:tc>
      <w:tc>
        <w:tcPr>
          <w:tcW w:w="1007" w:type="pct"/>
          <w:tcBorders>
            <w:top w:val="nil"/>
            <w:left w:val="nil"/>
            <w:bottom w:val="nil"/>
            <w:right w:val="nil"/>
          </w:tcBorders>
        </w:tcPr>
        <w:p w14:paraId="70AA49C0" w14:textId="77777777" w:rsidR="00EA5F33" w:rsidRPr="0073481B" w:rsidRDefault="00EA5F33" w:rsidP="00EC4313">
          <w:pPr>
            <w:jc w:val="right"/>
            <w:rPr>
              <w:sz w:val="18"/>
              <w:szCs w:val="18"/>
            </w:rPr>
          </w:pPr>
        </w:p>
      </w:tc>
    </w:tr>
  </w:tbl>
  <w:p w14:paraId="51624251" w14:textId="77777777" w:rsidR="00EA5F33" w:rsidRDefault="00EA5F33" w:rsidP="0058146D">
    <w:pPr>
      <w:pStyle w:val="Piedepgina"/>
    </w:pPr>
  </w:p>
  <w:p w14:paraId="41970893" w14:textId="77777777" w:rsidR="00EA5F33" w:rsidRPr="0058146D" w:rsidRDefault="00EA5F33" w:rsidP="005814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A4B4D" w14:textId="77777777" w:rsidR="001704DC" w:rsidRDefault="001704DC">
      <w:r>
        <w:separator/>
      </w:r>
    </w:p>
  </w:footnote>
  <w:footnote w:type="continuationSeparator" w:id="0">
    <w:p w14:paraId="08306C64" w14:textId="77777777" w:rsidR="001704DC" w:rsidRDefault="00170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596"/>
      <w:gridCol w:w="6451"/>
      <w:gridCol w:w="1304"/>
    </w:tblGrid>
    <w:tr w:rsidR="00EA5F33" w:rsidRPr="00E937BC" w14:paraId="22B915D9" w14:textId="77777777" w:rsidTr="00714044">
      <w:trPr>
        <w:trHeight w:val="336"/>
      </w:trPr>
      <w:tc>
        <w:tcPr>
          <w:tcW w:w="1596" w:type="dxa"/>
          <w:vMerge w:val="restart"/>
          <w:shd w:val="clear" w:color="auto" w:fill="auto"/>
          <w:vAlign w:val="center"/>
        </w:tcPr>
        <w:p w14:paraId="6377318F" w14:textId="77777777" w:rsidR="00EA5F33" w:rsidRPr="005E2A1D" w:rsidRDefault="00EA5F33" w:rsidP="00E76F5F">
          <w:pPr>
            <w:pStyle w:val="Encabezado"/>
            <w:tabs>
              <w:tab w:val="center" w:pos="1735"/>
            </w:tabs>
            <w:rPr>
              <w:sz w:val="18"/>
            </w:rPr>
          </w:pPr>
          <w:r>
            <w:rPr>
              <w:noProof/>
              <w:sz w:val="18"/>
              <w:lang w:eastAsia="es-EC"/>
            </w:rPr>
            <w:drawing>
              <wp:inline distT="0" distB="0" distL="0" distR="0" wp14:anchorId="61AB629E" wp14:editId="06F32F2E">
                <wp:extent cx="868680" cy="388620"/>
                <wp:effectExtent l="0" t="0" r="7620" b="0"/>
                <wp:docPr id="19" name="Imagen 19" descr="imagenIES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nIES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8680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51" w:type="dxa"/>
          <w:vMerge w:val="restart"/>
          <w:shd w:val="clear" w:color="auto" w:fill="auto"/>
          <w:vAlign w:val="center"/>
        </w:tcPr>
        <w:p w14:paraId="6EB5348E" w14:textId="77777777" w:rsidR="00EA5F33" w:rsidRDefault="00EA5F33" w:rsidP="00E76F5F">
          <w:pPr>
            <w:pStyle w:val="Encabezado"/>
            <w:tabs>
              <w:tab w:val="center" w:pos="4801"/>
            </w:tabs>
            <w:jc w:val="center"/>
            <w:rPr>
              <w:b/>
              <w:color w:val="000000"/>
              <w:sz w:val="20"/>
              <w:lang w:eastAsia="es-EC"/>
            </w:rPr>
          </w:pPr>
          <w:r>
            <w:rPr>
              <w:b/>
              <w:color w:val="000000"/>
              <w:sz w:val="20"/>
              <w:lang w:eastAsia="es-EC"/>
            </w:rPr>
            <w:t>INSTITUTO ECUATORIANO DE SEGURIDAD SOCIAL</w:t>
          </w:r>
        </w:p>
        <w:p w14:paraId="38AE2439" w14:textId="77777777" w:rsidR="00EA5F33" w:rsidRDefault="00EA5F33" w:rsidP="00E76F5F">
          <w:pPr>
            <w:pStyle w:val="Encabezado"/>
            <w:tabs>
              <w:tab w:val="center" w:pos="4801"/>
            </w:tabs>
            <w:jc w:val="center"/>
            <w:rPr>
              <w:b/>
              <w:color w:val="000000"/>
              <w:sz w:val="20"/>
              <w:lang w:eastAsia="es-EC"/>
            </w:rPr>
          </w:pPr>
          <w:r w:rsidRPr="00010F6E">
            <w:rPr>
              <w:b/>
              <w:color w:val="000000"/>
              <w:sz w:val="20"/>
              <w:lang w:eastAsia="es-EC"/>
            </w:rPr>
            <w:t>DIRECCIÓN NACIONAL DE TECNOLOGÍAS DE LA INFORMACIÓN</w:t>
          </w:r>
        </w:p>
        <w:p w14:paraId="0BB06345" w14:textId="77777777" w:rsidR="00EA5F33" w:rsidRPr="005E2A1D" w:rsidRDefault="00EA5F33" w:rsidP="00E76F5F">
          <w:pPr>
            <w:pStyle w:val="Encabezado"/>
            <w:tabs>
              <w:tab w:val="center" w:pos="4801"/>
            </w:tabs>
            <w:jc w:val="center"/>
            <w:rPr>
              <w:sz w:val="18"/>
            </w:rPr>
          </w:pPr>
          <w:r w:rsidRPr="00182940">
            <w:rPr>
              <w:b/>
              <w:color w:val="000000"/>
              <w:sz w:val="18"/>
              <w:lang w:eastAsia="es-EC"/>
            </w:rPr>
            <w:t>SUBDIRECCIÓN NACIONAL DE ARQUITECTURA Y SOLUCIONES</w:t>
          </w:r>
        </w:p>
      </w:tc>
      <w:tc>
        <w:tcPr>
          <w:tcW w:w="1304" w:type="dxa"/>
          <w:shd w:val="clear" w:color="auto" w:fill="auto"/>
          <w:vAlign w:val="center"/>
        </w:tcPr>
        <w:p w14:paraId="08DD0943" w14:textId="77777777" w:rsidR="00EA5F33" w:rsidRPr="00010F6E" w:rsidRDefault="00EA5F33" w:rsidP="00E76F5F">
          <w:pPr>
            <w:pStyle w:val="Encabezado"/>
            <w:rPr>
              <w:sz w:val="14"/>
              <w:szCs w:val="18"/>
              <w:lang w:val="en-US"/>
            </w:rPr>
          </w:pPr>
          <w:r w:rsidRPr="001102F6">
            <w:rPr>
              <w:b/>
              <w:color w:val="000000"/>
              <w:sz w:val="12"/>
              <w:szCs w:val="18"/>
              <w:lang w:val="en-US" w:eastAsia="es-EC"/>
            </w:rPr>
            <w:t>COD:</w:t>
          </w:r>
          <w:r>
            <w:t xml:space="preserve"> </w:t>
          </w:r>
          <w:r w:rsidRPr="00133AC7">
            <w:rPr>
              <w:color w:val="000000"/>
              <w:sz w:val="12"/>
              <w:szCs w:val="18"/>
              <w:lang w:val="en-US" w:eastAsia="es-EC"/>
            </w:rPr>
            <w:t>GTI-P01-F06</w:t>
          </w:r>
        </w:p>
      </w:tc>
    </w:tr>
    <w:tr w:rsidR="00EA5F33" w:rsidRPr="00E937BC" w14:paraId="57B7620D" w14:textId="77777777" w:rsidTr="00714044">
      <w:trPr>
        <w:trHeight w:val="362"/>
      </w:trPr>
      <w:tc>
        <w:tcPr>
          <w:tcW w:w="1596" w:type="dxa"/>
          <w:vMerge/>
          <w:shd w:val="clear" w:color="auto" w:fill="auto"/>
          <w:vAlign w:val="center"/>
        </w:tcPr>
        <w:p w14:paraId="3187FCC0" w14:textId="77777777" w:rsidR="00EA5F33" w:rsidRDefault="00EA5F33" w:rsidP="00E76F5F">
          <w:pPr>
            <w:pStyle w:val="Encabezado"/>
            <w:tabs>
              <w:tab w:val="center" w:pos="1735"/>
            </w:tabs>
            <w:rPr>
              <w:noProof/>
              <w:sz w:val="18"/>
              <w:lang w:eastAsia="es-EC"/>
            </w:rPr>
          </w:pPr>
        </w:p>
      </w:tc>
      <w:tc>
        <w:tcPr>
          <w:tcW w:w="6451" w:type="dxa"/>
          <w:vMerge/>
          <w:shd w:val="clear" w:color="auto" w:fill="auto"/>
          <w:vAlign w:val="center"/>
        </w:tcPr>
        <w:p w14:paraId="48F82033" w14:textId="77777777" w:rsidR="00EA5F33" w:rsidRPr="00010F6E" w:rsidRDefault="00EA5F33" w:rsidP="00E76F5F">
          <w:pPr>
            <w:pStyle w:val="Encabezado"/>
            <w:tabs>
              <w:tab w:val="center" w:pos="4801"/>
            </w:tabs>
            <w:jc w:val="center"/>
            <w:rPr>
              <w:b/>
              <w:color w:val="000000"/>
              <w:sz w:val="20"/>
              <w:lang w:eastAsia="es-EC"/>
            </w:rPr>
          </w:pPr>
        </w:p>
      </w:tc>
      <w:tc>
        <w:tcPr>
          <w:tcW w:w="1304" w:type="dxa"/>
          <w:shd w:val="clear" w:color="auto" w:fill="auto"/>
          <w:vAlign w:val="center"/>
        </w:tcPr>
        <w:p w14:paraId="71F8252F" w14:textId="77777777" w:rsidR="00EA5F33" w:rsidRPr="001102F6" w:rsidRDefault="00EA5F33" w:rsidP="00E76F5F">
          <w:pPr>
            <w:pStyle w:val="Encabezado"/>
            <w:rPr>
              <w:b/>
              <w:color w:val="000000"/>
              <w:sz w:val="12"/>
              <w:szCs w:val="18"/>
              <w:lang w:val="en-US" w:eastAsia="es-EC"/>
            </w:rPr>
          </w:pPr>
          <w:r w:rsidRPr="001102F6">
            <w:rPr>
              <w:b/>
              <w:sz w:val="12"/>
              <w:szCs w:val="18"/>
            </w:rPr>
            <w:t xml:space="preserve">FECHA: </w:t>
          </w:r>
          <w:r>
            <w:rPr>
              <w:sz w:val="12"/>
              <w:szCs w:val="18"/>
            </w:rPr>
            <w:t>18/01</w:t>
          </w:r>
          <w:r w:rsidRPr="0069390F">
            <w:rPr>
              <w:sz w:val="12"/>
              <w:szCs w:val="18"/>
            </w:rPr>
            <w:t>/202</w:t>
          </w:r>
          <w:r>
            <w:rPr>
              <w:sz w:val="12"/>
              <w:szCs w:val="18"/>
            </w:rPr>
            <w:t>1</w:t>
          </w:r>
        </w:p>
      </w:tc>
    </w:tr>
    <w:tr w:rsidR="00EA5F33" w:rsidRPr="00085B6F" w14:paraId="57E732B7" w14:textId="77777777" w:rsidTr="00714044">
      <w:trPr>
        <w:trHeight w:val="188"/>
      </w:trPr>
      <w:tc>
        <w:tcPr>
          <w:tcW w:w="1596" w:type="dxa"/>
          <w:vMerge/>
          <w:shd w:val="clear" w:color="auto" w:fill="auto"/>
          <w:vAlign w:val="center"/>
        </w:tcPr>
        <w:p w14:paraId="31396ECE" w14:textId="77777777" w:rsidR="00EA5F33" w:rsidRPr="00E937BC" w:rsidRDefault="00EA5F33" w:rsidP="00E76F5F">
          <w:pPr>
            <w:pStyle w:val="Encabezado"/>
            <w:rPr>
              <w:sz w:val="18"/>
              <w:lang w:val="en-US"/>
            </w:rPr>
          </w:pPr>
        </w:p>
      </w:tc>
      <w:tc>
        <w:tcPr>
          <w:tcW w:w="6451" w:type="dxa"/>
          <w:vMerge w:val="restart"/>
          <w:shd w:val="clear" w:color="auto" w:fill="auto"/>
          <w:vAlign w:val="center"/>
        </w:tcPr>
        <w:p w14:paraId="035CA5C3" w14:textId="77777777" w:rsidR="00EA5F33" w:rsidRPr="00205CF9" w:rsidRDefault="00EA5F33" w:rsidP="00E76F5F">
          <w:pPr>
            <w:pStyle w:val="Encabezado"/>
            <w:jc w:val="center"/>
            <w:rPr>
              <w:b/>
              <w:sz w:val="18"/>
            </w:rPr>
          </w:pPr>
          <w:r>
            <w:rPr>
              <w:b/>
              <w:color w:val="000000"/>
              <w:sz w:val="18"/>
              <w:lang w:eastAsia="es-EC"/>
            </w:rPr>
            <w:t>DISEÑO ARQUITECTURA DE LA SOLUCIÓN INFORMÁTICA</w:t>
          </w:r>
        </w:p>
      </w:tc>
      <w:tc>
        <w:tcPr>
          <w:tcW w:w="1304" w:type="dxa"/>
          <w:shd w:val="clear" w:color="auto" w:fill="auto"/>
          <w:vAlign w:val="center"/>
        </w:tcPr>
        <w:p w14:paraId="144FE3EA" w14:textId="77777777" w:rsidR="00EA5F33" w:rsidRPr="00010F6E" w:rsidRDefault="00EA5F33" w:rsidP="00E76F5F">
          <w:pPr>
            <w:pStyle w:val="Encabezado"/>
            <w:rPr>
              <w:sz w:val="14"/>
              <w:szCs w:val="18"/>
            </w:rPr>
          </w:pPr>
          <w:r w:rsidRPr="001102F6">
            <w:rPr>
              <w:b/>
              <w:sz w:val="12"/>
              <w:szCs w:val="18"/>
              <w:lang w:eastAsia="es-EC"/>
            </w:rPr>
            <w:t xml:space="preserve">VERSIÓN: </w:t>
          </w:r>
          <w:r w:rsidRPr="001102F6">
            <w:rPr>
              <w:sz w:val="12"/>
              <w:szCs w:val="18"/>
              <w:lang w:eastAsia="es-EC"/>
            </w:rPr>
            <w:t>1.0</w:t>
          </w:r>
        </w:p>
      </w:tc>
    </w:tr>
    <w:tr w:rsidR="00EA5F33" w:rsidRPr="00085B6F" w14:paraId="330854D6" w14:textId="77777777" w:rsidTr="00714044">
      <w:trPr>
        <w:trHeight w:val="220"/>
      </w:trPr>
      <w:tc>
        <w:tcPr>
          <w:tcW w:w="1596" w:type="dxa"/>
          <w:vMerge/>
          <w:tcBorders>
            <w:bottom w:val="single" w:sz="4" w:space="0" w:color="auto"/>
          </w:tcBorders>
          <w:shd w:val="clear" w:color="auto" w:fill="auto"/>
          <w:vAlign w:val="center"/>
        </w:tcPr>
        <w:p w14:paraId="5B9184D9" w14:textId="77777777" w:rsidR="00EA5F33" w:rsidRPr="00E937BC" w:rsidRDefault="00EA5F33" w:rsidP="00E76F5F">
          <w:pPr>
            <w:pStyle w:val="Encabezado"/>
            <w:rPr>
              <w:sz w:val="18"/>
              <w:lang w:val="en-US"/>
            </w:rPr>
          </w:pPr>
        </w:p>
      </w:tc>
      <w:tc>
        <w:tcPr>
          <w:tcW w:w="6451" w:type="dxa"/>
          <w:vMerge/>
          <w:tcBorders>
            <w:bottom w:val="single" w:sz="4" w:space="0" w:color="auto"/>
          </w:tcBorders>
          <w:shd w:val="clear" w:color="auto" w:fill="auto"/>
          <w:vAlign w:val="center"/>
        </w:tcPr>
        <w:p w14:paraId="78A26806" w14:textId="77777777" w:rsidR="00EA5F33" w:rsidRDefault="00EA5F33" w:rsidP="00E76F5F">
          <w:pPr>
            <w:pStyle w:val="Encabezado"/>
            <w:jc w:val="center"/>
            <w:rPr>
              <w:b/>
              <w:color w:val="000000"/>
              <w:sz w:val="18"/>
              <w:lang w:eastAsia="es-EC"/>
            </w:rPr>
          </w:pPr>
        </w:p>
      </w:tc>
      <w:tc>
        <w:tcPr>
          <w:tcW w:w="1304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097D9D4D" w14:textId="50EE13EB" w:rsidR="00EA5F33" w:rsidRPr="00010F6E" w:rsidRDefault="00EA5F33" w:rsidP="00E76F5F">
          <w:pPr>
            <w:pStyle w:val="Encabezado"/>
            <w:rPr>
              <w:sz w:val="14"/>
              <w:szCs w:val="18"/>
            </w:rPr>
          </w:pPr>
          <w:r w:rsidRPr="001102F6">
            <w:rPr>
              <w:b/>
              <w:sz w:val="12"/>
              <w:szCs w:val="18"/>
              <w:lang w:eastAsia="es-EC"/>
            </w:rPr>
            <w:t xml:space="preserve">PÁG.: </w:t>
          </w:r>
          <w:r>
            <w:rPr>
              <w:b/>
              <w:sz w:val="12"/>
              <w:szCs w:val="18"/>
              <w:lang w:eastAsia="es-EC"/>
            </w:rPr>
            <w:fldChar w:fldCharType="begin"/>
          </w:r>
          <w:r>
            <w:rPr>
              <w:b/>
              <w:sz w:val="12"/>
              <w:szCs w:val="18"/>
              <w:lang w:eastAsia="es-EC"/>
            </w:rPr>
            <w:instrText xml:space="preserve"> PAGE  \* Arabic  \* MERGEFORMAT </w:instrText>
          </w:r>
          <w:r>
            <w:rPr>
              <w:b/>
              <w:sz w:val="12"/>
              <w:szCs w:val="18"/>
              <w:lang w:eastAsia="es-EC"/>
            </w:rPr>
            <w:fldChar w:fldCharType="separate"/>
          </w:r>
          <w:r w:rsidR="00425C6F">
            <w:rPr>
              <w:b/>
              <w:noProof/>
              <w:sz w:val="12"/>
              <w:szCs w:val="18"/>
              <w:lang w:eastAsia="es-EC"/>
            </w:rPr>
            <w:t>15</w:t>
          </w:r>
          <w:r>
            <w:rPr>
              <w:b/>
              <w:sz w:val="12"/>
              <w:szCs w:val="18"/>
              <w:lang w:eastAsia="es-EC"/>
            </w:rPr>
            <w:fldChar w:fldCharType="end"/>
          </w:r>
          <w:r w:rsidRPr="001102F6">
            <w:rPr>
              <w:b/>
              <w:sz w:val="12"/>
              <w:szCs w:val="18"/>
              <w:lang w:eastAsia="es-EC"/>
            </w:rPr>
            <w:t xml:space="preserve">/ </w:t>
          </w:r>
          <w:r w:rsidRPr="001102F6">
            <w:rPr>
              <w:b/>
              <w:sz w:val="12"/>
              <w:szCs w:val="18"/>
              <w:lang w:eastAsia="es-EC"/>
            </w:rPr>
            <w:fldChar w:fldCharType="begin"/>
          </w:r>
          <w:r w:rsidRPr="001102F6">
            <w:rPr>
              <w:b/>
              <w:sz w:val="12"/>
              <w:szCs w:val="18"/>
              <w:lang w:eastAsia="es-EC"/>
            </w:rPr>
            <w:instrText xml:space="preserve"> NUMPAGES   \* MERGEFORMAT </w:instrText>
          </w:r>
          <w:r w:rsidRPr="001102F6">
            <w:rPr>
              <w:b/>
              <w:sz w:val="12"/>
              <w:szCs w:val="18"/>
              <w:lang w:eastAsia="es-EC"/>
            </w:rPr>
            <w:fldChar w:fldCharType="separate"/>
          </w:r>
          <w:r w:rsidR="00425C6F">
            <w:rPr>
              <w:b/>
              <w:noProof/>
              <w:sz w:val="12"/>
              <w:szCs w:val="18"/>
              <w:lang w:eastAsia="es-EC"/>
            </w:rPr>
            <w:t>19</w:t>
          </w:r>
          <w:r w:rsidRPr="001102F6">
            <w:rPr>
              <w:b/>
              <w:sz w:val="12"/>
              <w:szCs w:val="18"/>
              <w:lang w:eastAsia="es-EC"/>
            </w:rPr>
            <w:fldChar w:fldCharType="end"/>
          </w:r>
        </w:p>
      </w:tc>
    </w:tr>
  </w:tbl>
  <w:p w14:paraId="44F4490E" w14:textId="5F09D985" w:rsidR="00EA5F33" w:rsidRPr="005E662A" w:rsidRDefault="00EA5F33" w:rsidP="00EC4313">
    <w:pPr>
      <w:pStyle w:val="Encabezado"/>
      <w:jc w:val="left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61CCD50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194"/>
        </w:tabs>
        <w:ind w:left="1194" w:hanging="794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317"/>
        </w:tabs>
        <w:ind w:left="3317" w:hanging="907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21"/>
        </w:tabs>
        <w:ind w:left="1021" w:hanging="1021"/>
      </w:pPr>
      <w:rPr>
        <w:rFonts w:cs="Times New Roman" w:hint="default"/>
        <w:b/>
        <w:bCs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bullet"/>
      <w:lvlText w:val=""/>
      <w:lvlJc w:val="left"/>
      <w:pPr>
        <w:tabs>
          <w:tab w:val="num" w:pos="-1332"/>
        </w:tabs>
        <w:ind w:left="-1332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-972"/>
        </w:tabs>
        <w:ind w:left="-972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-612"/>
        </w:tabs>
        <w:ind w:left="-612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-252"/>
        </w:tabs>
        <w:ind w:left="-252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108"/>
        </w:tabs>
        <w:ind w:left="108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828"/>
        </w:tabs>
        <w:ind w:left="828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1188"/>
        </w:tabs>
        <w:ind w:left="1188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1548"/>
        </w:tabs>
        <w:ind w:left="1548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hybridMultilevel"/>
    <w:tmpl w:val="00000003"/>
    <w:name w:val="WW8Num2"/>
    <w:lvl w:ilvl="0" w:tplc="FA72B106">
      <w:start w:val="1"/>
      <w:numFmt w:val="decimal"/>
      <w:lvlText w:val="%1)"/>
      <w:lvlJc w:val="left"/>
      <w:pPr>
        <w:tabs>
          <w:tab w:val="num" w:pos="283"/>
        </w:tabs>
        <w:ind w:left="283" w:hanging="283"/>
      </w:pPr>
      <w:rPr>
        <w:rFonts w:cs="Times New Roman"/>
      </w:rPr>
    </w:lvl>
    <w:lvl w:ilvl="1" w:tplc="E384DC4C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>
        <w:rFonts w:cs="Times New Roman"/>
      </w:rPr>
    </w:lvl>
    <w:lvl w:ilvl="2" w:tplc="C8446BDE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>
        <w:rFonts w:cs="Times New Roman"/>
      </w:rPr>
    </w:lvl>
    <w:lvl w:ilvl="3" w:tplc="947A7AD8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>
        <w:rFonts w:cs="Times New Roman"/>
      </w:rPr>
    </w:lvl>
    <w:lvl w:ilvl="4" w:tplc="3FB2FCFA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>
        <w:rFonts w:cs="Times New Roman"/>
      </w:rPr>
    </w:lvl>
    <w:lvl w:ilvl="5" w:tplc="8CA2AEEE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>
        <w:rFonts w:cs="Times New Roman"/>
      </w:rPr>
    </w:lvl>
    <w:lvl w:ilvl="6" w:tplc="77906D28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>
        <w:rFonts w:cs="Times New Roman"/>
      </w:rPr>
    </w:lvl>
    <w:lvl w:ilvl="7" w:tplc="EFDC7BD8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>
        <w:rFonts w:cs="Times New Roman"/>
      </w:rPr>
    </w:lvl>
    <w:lvl w:ilvl="8" w:tplc="9AFA00B2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>
        <w:rFonts w:cs="Times New Roman"/>
      </w:rPr>
    </w:lvl>
  </w:abstractNum>
  <w:abstractNum w:abstractNumId="3" w15:restartNumberingAfterBreak="0">
    <w:nsid w:val="00000004"/>
    <w:multiLevelType w:val="hybridMultilevel"/>
    <w:tmpl w:val="00000004"/>
    <w:name w:val="WW8Num3"/>
    <w:lvl w:ilvl="0" w:tplc="5C76AF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CFC67B4C">
      <w:numFmt w:val="decimal"/>
      <w:lvlText w:val=""/>
      <w:lvlJc w:val="left"/>
    </w:lvl>
    <w:lvl w:ilvl="2" w:tplc="7640E976">
      <w:numFmt w:val="decimal"/>
      <w:lvlText w:val=""/>
      <w:lvlJc w:val="left"/>
    </w:lvl>
    <w:lvl w:ilvl="3" w:tplc="FE1ADB54">
      <w:numFmt w:val="decimal"/>
      <w:lvlText w:val=""/>
      <w:lvlJc w:val="left"/>
    </w:lvl>
    <w:lvl w:ilvl="4" w:tplc="E7D6B0F2">
      <w:numFmt w:val="decimal"/>
      <w:lvlText w:val=""/>
      <w:lvlJc w:val="left"/>
    </w:lvl>
    <w:lvl w:ilvl="5" w:tplc="BF5A816E">
      <w:numFmt w:val="decimal"/>
      <w:lvlText w:val=""/>
      <w:lvlJc w:val="left"/>
    </w:lvl>
    <w:lvl w:ilvl="6" w:tplc="C08437DE">
      <w:numFmt w:val="decimal"/>
      <w:lvlText w:val=""/>
      <w:lvlJc w:val="left"/>
    </w:lvl>
    <w:lvl w:ilvl="7" w:tplc="A1A6CF58">
      <w:numFmt w:val="decimal"/>
      <w:lvlText w:val=""/>
      <w:lvlJc w:val="left"/>
    </w:lvl>
    <w:lvl w:ilvl="8" w:tplc="DDDC0546">
      <w:numFmt w:val="decimal"/>
      <w:lvlText w:val=""/>
      <w:lvlJc w:val="left"/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6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7" w15:restartNumberingAfterBreak="0">
    <w:nsid w:val="03D82DA9"/>
    <w:multiLevelType w:val="hybridMultilevel"/>
    <w:tmpl w:val="BD7CAE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F11755"/>
    <w:multiLevelType w:val="hybridMultilevel"/>
    <w:tmpl w:val="8E1ADC46"/>
    <w:lvl w:ilvl="0" w:tplc="A90CD36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214" w:hanging="360"/>
      </w:pPr>
    </w:lvl>
    <w:lvl w:ilvl="2" w:tplc="300A001B" w:tentative="1">
      <w:start w:val="1"/>
      <w:numFmt w:val="lowerRoman"/>
      <w:lvlText w:val="%3."/>
      <w:lvlJc w:val="right"/>
      <w:pPr>
        <w:ind w:left="2934" w:hanging="180"/>
      </w:pPr>
    </w:lvl>
    <w:lvl w:ilvl="3" w:tplc="300A000F" w:tentative="1">
      <w:start w:val="1"/>
      <w:numFmt w:val="decimal"/>
      <w:lvlText w:val="%4."/>
      <w:lvlJc w:val="left"/>
      <w:pPr>
        <w:ind w:left="3654" w:hanging="360"/>
      </w:pPr>
    </w:lvl>
    <w:lvl w:ilvl="4" w:tplc="300A0019" w:tentative="1">
      <w:start w:val="1"/>
      <w:numFmt w:val="lowerLetter"/>
      <w:lvlText w:val="%5."/>
      <w:lvlJc w:val="left"/>
      <w:pPr>
        <w:ind w:left="4374" w:hanging="360"/>
      </w:pPr>
    </w:lvl>
    <w:lvl w:ilvl="5" w:tplc="300A001B" w:tentative="1">
      <w:start w:val="1"/>
      <w:numFmt w:val="lowerRoman"/>
      <w:lvlText w:val="%6."/>
      <w:lvlJc w:val="right"/>
      <w:pPr>
        <w:ind w:left="5094" w:hanging="180"/>
      </w:pPr>
    </w:lvl>
    <w:lvl w:ilvl="6" w:tplc="300A000F" w:tentative="1">
      <w:start w:val="1"/>
      <w:numFmt w:val="decimal"/>
      <w:lvlText w:val="%7."/>
      <w:lvlJc w:val="left"/>
      <w:pPr>
        <w:ind w:left="5814" w:hanging="360"/>
      </w:pPr>
    </w:lvl>
    <w:lvl w:ilvl="7" w:tplc="300A0019" w:tentative="1">
      <w:start w:val="1"/>
      <w:numFmt w:val="lowerLetter"/>
      <w:lvlText w:val="%8."/>
      <w:lvlJc w:val="left"/>
      <w:pPr>
        <w:ind w:left="6534" w:hanging="360"/>
      </w:pPr>
    </w:lvl>
    <w:lvl w:ilvl="8" w:tplc="30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068E29A4"/>
    <w:multiLevelType w:val="multilevel"/>
    <w:tmpl w:val="484E49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08765901"/>
    <w:multiLevelType w:val="multilevel"/>
    <w:tmpl w:val="95E889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12A1701E"/>
    <w:multiLevelType w:val="hybridMultilevel"/>
    <w:tmpl w:val="234EA9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8D49EE"/>
    <w:multiLevelType w:val="hybridMultilevel"/>
    <w:tmpl w:val="34FAE89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79C6AD9"/>
    <w:multiLevelType w:val="hybridMultilevel"/>
    <w:tmpl w:val="96C0D37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2E5446"/>
    <w:multiLevelType w:val="hybridMultilevel"/>
    <w:tmpl w:val="B1EAFB3E"/>
    <w:name w:val="Outline"/>
    <w:lvl w:ilvl="0" w:tplc="131C67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FE61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4283F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80CB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DA687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8FA4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1EE3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98AE5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2E49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41034C"/>
    <w:multiLevelType w:val="hybridMultilevel"/>
    <w:tmpl w:val="2F902F90"/>
    <w:lvl w:ilvl="0" w:tplc="4F6A2508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498209E"/>
    <w:multiLevelType w:val="multilevel"/>
    <w:tmpl w:val="F7F40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31123F5F"/>
    <w:multiLevelType w:val="multilevel"/>
    <w:tmpl w:val="AA90C14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8" w15:restartNumberingAfterBreak="0">
    <w:nsid w:val="36784886"/>
    <w:multiLevelType w:val="multilevel"/>
    <w:tmpl w:val="259C5D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371566CD"/>
    <w:multiLevelType w:val="multilevel"/>
    <w:tmpl w:val="01A448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3719770E"/>
    <w:multiLevelType w:val="multilevel"/>
    <w:tmpl w:val="371977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9A28C0"/>
    <w:multiLevelType w:val="multilevel"/>
    <w:tmpl w:val="0662409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22" w15:restartNumberingAfterBreak="0">
    <w:nsid w:val="41D976F1"/>
    <w:multiLevelType w:val="multilevel"/>
    <w:tmpl w:val="9EF4933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3" w15:restartNumberingAfterBreak="0">
    <w:nsid w:val="44400948"/>
    <w:multiLevelType w:val="hybridMultilevel"/>
    <w:tmpl w:val="7E98068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F1327F"/>
    <w:multiLevelType w:val="multilevel"/>
    <w:tmpl w:val="C71887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59031770"/>
    <w:multiLevelType w:val="multilevel"/>
    <w:tmpl w:val="97980A30"/>
    <w:styleLink w:val="WWOutlineListStyle"/>
    <w:lvl w:ilvl="0">
      <w:start w:val="1"/>
      <w:numFmt w:val="decimal"/>
      <w:lvlText w:val="%1 "/>
      <w:lvlJc w:val="left"/>
      <w:pPr>
        <w:ind w:left="432" w:hanging="432"/>
      </w:pPr>
    </w:lvl>
    <w:lvl w:ilvl="1">
      <w:start w:val="1"/>
      <w:numFmt w:val="decimal"/>
      <w:lvlText w:val="%1.%2 "/>
      <w:lvlJc w:val="left"/>
      <w:pPr>
        <w:ind w:left="576" w:hanging="576"/>
      </w:pPr>
    </w:lvl>
    <w:lvl w:ilvl="2">
      <w:start w:val="1"/>
      <w:numFmt w:val="decimal"/>
      <w:lvlText w:val="%1.%2.%3 "/>
      <w:lvlJc w:val="left"/>
      <w:pPr>
        <w:ind w:left="720" w:hanging="720"/>
      </w:pPr>
    </w:lvl>
    <w:lvl w:ilvl="3">
      <w:start w:val="1"/>
      <w:numFmt w:val="decimal"/>
      <w:lvlText w:val="%1.%2.%3.%4 "/>
      <w:lvlJc w:val="left"/>
      <w:pPr>
        <w:ind w:left="864" w:hanging="864"/>
      </w:pPr>
    </w:lvl>
    <w:lvl w:ilvl="4">
      <w:start w:val="1"/>
      <w:numFmt w:val="decimal"/>
      <w:lvlText w:val="%1.%2.%3.%4.%5 "/>
      <w:lvlJc w:val="left"/>
      <w:pPr>
        <w:ind w:left="1008" w:hanging="1008"/>
      </w:pPr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6" w15:restartNumberingAfterBreak="0">
    <w:nsid w:val="602F2615"/>
    <w:multiLevelType w:val="hybridMultilevel"/>
    <w:tmpl w:val="618A787E"/>
    <w:lvl w:ilvl="0" w:tplc="300A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694F3CA0"/>
    <w:multiLevelType w:val="multilevel"/>
    <w:tmpl w:val="306C19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6EFA417F"/>
    <w:multiLevelType w:val="hybridMultilevel"/>
    <w:tmpl w:val="EDDE013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28D4D5D"/>
    <w:multiLevelType w:val="hybridMultilevel"/>
    <w:tmpl w:val="76B0E3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CE6813"/>
    <w:multiLevelType w:val="hybridMultilevel"/>
    <w:tmpl w:val="80360B40"/>
    <w:lvl w:ilvl="0" w:tplc="8FD2D55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00A000D">
      <w:start w:val="1"/>
      <w:numFmt w:val="bullet"/>
      <w:lvlText w:val=""/>
      <w:lvlJc w:val="left"/>
      <w:pPr>
        <w:ind w:left="1210" w:hanging="360"/>
      </w:pPr>
      <w:rPr>
        <w:rFonts w:ascii="Wingdings" w:hAnsi="Wingdings" w:hint="default"/>
      </w:r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52939810">
    <w:abstractNumId w:val="0"/>
  </w:num>
  <w:num w:numId="2" w16cid:durableId="1775787524">
    <w:abstractNumId w:val="12"/>
  </w:num>
  <w:num w:numId="3" w16cid:durableId="513737628">
    <w:abstractNumId w:val="21"/>
  </w:num>
  <w:num w:numId="4" w16cid:durableId="1666934669">
    <w:abstractNumId w:val="7"/>
  </w:num>
  <w:num w:numId="5" w16cid:durableId="1816528262">
    <w:abstractNumId w:val="25"/>
  </w:num>
  <w:num w:numId="6" w16cid:durableId="1718160480">
    <w:abstractNumId w:val="29"/>
  </w:num>
  <w:num w:numId="7" w16cid:durableId="645011735">
    <w:abstractNumId w:val="23"/>
  </w:num>
  <w:num w:numId="8" w16cid:durableId="1172718892">
    <w:abstractNumId w:val="0"/>
  </w:num>
  <w:num w:numId="9" w16cid:durableId="55472624">
    <w:abstractNumId w:val="20"/>
  </w:num>
  <w:num w:numId="10" w16cid:durableId="518470890">
    <w:abstractNumId w:val="13"/>
  </w:num>
  <w:num w:numId="11" w16cid:durableId="376046391">
    <w:abstractNumId w:val="30"/>
  </w:num>
  <w:num w:numId="12" w16cid:durableId="1695307967">
    <w:abstractNumId w:val="0"/>
  </w:num>
  <w:num w:numId="13" w16cid:durableId="2134908587">
    <w:abstractNumId w:val="8"/>
  </w:num>
  <w:num w:numId="14" w16cid:durableId="1093746054">
    <w:abstractNumId w:val="28"/>
  </w:num>
  <w:num w:numId="15" w16cid:durableId="2072001330">
    <w:abstractNumId w:val="26"/>
  </w:num>
  <w:num w:numId="16" w16cid:durableId="142813073">
    <w:abstractNumId w:val="16"/>
  </w:num>
  <w:num w:numId="17" w16cid:durableId="371618419">
    <w:abstractNumId w:val="15"/>
  </w:num>
  <w:num w:numId="18" w16cid:durableId="1365903012">
    <w:abstractNumId w:val="18"/>
  </w:num>
  <w:num w:numId="19" w16cid:durableId="2036348222">
    <w:abstractNumId w:val="27"/>
  </w:num>
  <w:num w:numId="20" w16cid:durableId="1882398777">
    <w:abstractNumId w:val="24"/>
  </w:num>
  <w:num w:numId="21" w16cid:durableId="1296376742">
    <w:abstractNumId w:val="19"/>
  </w:num>
  <w:num w:numId="22" w16cid:durableId="916674178">
    <w:abstractNumId w:val="17"/>
  </w:num>
  <w:num w:numId="23" w16cid:durableId="215629933">
    <w:abstractNumId w:val="10"/>
  </w:num>
  <w:num w:numId="24" w16cid:durableId="328872932">
    <w:abstractNumId w:val="22"/>
  </w:num>
  <w:num w:numId="25" w16cid:durableId="6517430">
    <w:abstractNumId w:val="9"/>
  </w:num>
  <w:num w:numId="26" w16cid:durableId="1524247311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oNotHyphenateCaps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C72"/>
    <w:rsid w:val="00001088"/>
    <w:rsid w:val="00001117"/>
    <w:rsid w:val="00001F2A"/>
    <w:rsid w:val="00002F89"/>
    <w:rsid w:val="00003FE3"/>
    <w:rsid w:val="00006B47"/>
    <w:rsid w:val="00010349"/>
    <w:rsid w:val="0001271E"/>
    <w:rsid w:val="0001395D"/>
    <w:rsid w:val="00013D53"/>
    <w:rsid w:val="0001602C"/>
    <w:rsid w:val="00017210"/>
    <w:rsid w:val="00020334"/>
    <w:rsid w:val="00022D8E"/>
    <w:rsid w:val="00024FBF"/>
    <w:rsid w:val="0002504A"/>
    <w:rsid w:val="0002538C"/>
    <w:rsid w:val="00025422"/>
    <w:rsid w:val="0002646E"/>
    <w:rsid w:val="0002691E"/>
    <w:rsid w:val="00027929"/>
    <w:rsid w:val="00027B44"/>
    <w:rsid w:val="00031CFB"/>
    <w:rsid w:val="00037174"/>
    <w:rsid w:val="00037E02"/>
    <w:rsid w:val="00040AB3"/>
    <w:rsid w:val="00040BCD"/>
    <w:rsid w:val="00041E28"/>
    <w:rsid w:val="00045101"/>
    <w:rsid w:val="00045129"/>
    <w:rsid w:val="0004538A"/>
    <w:rsid w:val="000458CE"/>
    <w:rsid w:val="00046DAE"/>
    <w:rsid w:val="00050D8C"/>
    <w:rsid w:val="000518E4"/>
    <w:rsid w:val="0005228A"/>
    <w:rsid w:val="00055B49"/>
    <w:rsid w:val="000562E6"/>
    <w:rsid w:val="0005716D"/>
    <w:rsid w:val="000576F2"/>
    <w:rsid w:val="00060F83"/>
    <w:rsid w:val="00061F0C"/>
    <w:rsid w:val="00062823"/>
    <w:rsid w:val="00064B2F"/>
    <w:rsid w:val="00064BFA"/>
    <w:rsid w:val="000653E1"/>
    <w:rsid w:val="00065E23"/>
    <w:rsid w:val="00067728"/>
    <w:rsid w:val="000677FF"/>
    <w:rsid w:val="000700C3"/>
    <w:rsid w:val="00070A21"/>
    <w:rsid w:val="00073F96"/>
    <w:rsid w:val="00074CC4"/>
    <w:rsid w:val="0007581E"/>
    <w:rsid w:val="0008017D"/>
    <w:rsid w:val="00081E08"/>
    <w:rsid w:val="0008212E"/>
    <w:rsid w:val="00082CE5"/>
    <w:rsid w:val="00082D6D"/>
    <w:rsid w:val="0008355B"/>
    <w:rsid w:val="000841A0"/>
    <w:rsid w:val="00085349"/>
    <w:rsid w:val="00087255"/>
    <w:rsid w:val="000915A8"/>
    <w:rsid w:val="000930FA"/>
    <w:rsid w:val="000942E3"/>
    <w:rsid w:val="000952EF"/>
    <w:rsid w:val="00095D7F"/>
    <w:rsid w:val="000A02D7"/>
    <w:rsid w:val="000A1767"/>
    <w:rsid w:val="000A2F88"/>
    <w:rsid w:val="000A5679"/>
    <w:rsid w:val="000A726D"/>
    <w:rsid w:val="000A748D"/>
    <w:rsid w:val="000A776A"/>
    <w:rsid w:val="000B1F99"/>
    <w:rsid w:val="000B3A53"/>
    <w:rsid w:val="000B3CD0"/>
    <w:rsid w:val="000B6F19"/>
    <w:rsid w:val="000B77A0"/>
    <w:rsid w:val="000C4050"/>
    <w:rsid w:val="000C47F3"/>
    <w:rsid w:val="000C4ACA"/>
    <w:rsid w:val="000C6C2B"/>
    <w:rsid w:val="000D0546"/>
    <w:rsid w:val="000D05C6"/>
    <w:rsid w:val="000D0CFA"/>
    <w:rsid w:val="000D0EAD"/>
    <w:rsid w:val="000D50AE"/>
    <w:rsid w:val="000D5C62"/>
    <w:rsid w:val="000D62A0"/>
    <w:rsid w:val="000D64F7"/>
    <w:rsid w:val="000D73B3"/>
    <w:rsid w:val="000E0E8B"/>
    <w:rsid w:val="000E24FB"/>
    <w:rsid w:val="000E25FA"/>
    <w:rsid w:val="000E4D61"/>
    <w:rsid w:val="000E6B97"/>
    <w:rsid w:val="000F037F"/>
    <w:rsid w:val="000F067D"/>
    <w:rsid w:val="000F0CE4"/>
    <w:rsid w:val="000F101C"/>
    <w:rsid w:val="000F1763"/>
    <w:rsid w:val="000F33D4"/>
    <w:rsid w:val="000F3D3C"/>
    <w:rsid w:val="000F497A"/>
    <w:rsid w:val="000F4C6E"/>
    <w:rsid w:val="000F5664"/>
    <w:rsid w:val="000F74B9"/>
    <w:rsid w:val="001002BC"/>
    <w:rsid w:val="00100D62"/>
    <w:rsid w:val="0010103D"/>
    <w:rsid w:val="00104AA4"/>
    <w:rsid w:val="00105803"/>
    <w:rsid w:val="0011078C"/>
    <w:rsid w:val="00110AFC"/>
    <w:rsid w:val="00114F2F"/>
    <w:rsid w:val="00120485"/>
    <w:rsid w:val="00122864"/>
    <w:rsid w:val="001238A4"/>
    <w:rsid w:val="00127C42"/>
    <w:rsid w:val="00134140"/>
    <w:rsid w:val="0013423B"/>
    <w:rsid w:val="00134706"/>
    <w:rsid w:val="0013671C"/>
    <w:rsid w:val="001367DA"/>
    <w:rsid w:val="00136B61"/>
    <w:rsid w:val="001379AC"/>
    <w:rsid w:val="00137FA4"/>
    <w:rsid w:val="00140AAB"/>
    <w:rsid w:val="00141AF2"/>
    <w:rsid w:val="0014209C"/>
    <w:rsid w:val="00142169"/>
    <w:rsid w:val="00142A1D"/>
    <w:rsid w:val="00143312"/>
    <w:rsid w:val="001445E6"/>
    <w:rsid w:val="00146735"/>
    <w:rsid w:val="001519D0"/>
    <w:rsid w:val="0015208B"/>
    <w:rsid w:val="001521ED"/>
    <w:rsid w:val="00152411"/>
    <w:rsid w:val="00152C6C"/>
    <w:rsid w:val="0015357B"/>
    <w:rsid w:val="00154176"/>
    <w:rsid w:val="00156E7C"/>
    <w:rsid w:val="0015729A"/>
    <w:rsid w:val="001603B6"/>
    <w:rsid w:val="00161753"/>
    <w:rsid w:val="0016250A"/>
    <w:rsid w:val="00162EC4"/>
    <w:rsid w:val="001654DB"/>
    <w:rsid w:val="001670C7"/>
    <w:rsid w:val="00167C83"/>
    <w:rsid w:val="00170498"/>
    <w:rsid w:val="001704DC"/>
    <w:rsid w:val="001719C3"/>
    <w:rsid w:val="00171E28"/>
    <w:rsid w:val="00172718"/>
    <w:rsid w:val="00172C15"/>
    <w:rsid w:val="00172E81"/>
    <w:rsid w:val="00173C36"/>
    <w:rsid w:val="0017778F"/>
    <w:rsid w:val="00181ADD"/>
    <w:rsid w:val="001859E0"/>
    <w:rsid w:val="00185ECC"/>
    <w:rsid w:val="00186A33"/>
    <w:rsid w:val="001872C8"/>
    <w:rsid w:val="001906B9"/>
    <w:rsid w:val="00192EDF"/>
    <w:rsid w:val="00194EF8"/>
    <w:rsid w:val="00195074"/>
    <w:rsid w:val="00195278"/>
    <w:rsid w:val="00195809"/>
    <w:rsid w:val="001A25FE"/>
    <w:rsid w:val="001A2D09"/>
    <w:rsid w:val="001A3B99"/>
    <w:rsid w:val="001A5D4D"/>
    <w:rsid w:val="001A6C44"/>
    <w:rsid w:val="001A7FD2"/>
    <w:rsid w:val="001B1B49"/>
    <w:rsid w:val="001B1ED0"/>
    <w:rsid w:val="001B2DE4"/>
    <w:rsid w:val="001B3205"/>
    <w:rsid w:val="001B4087"/>
    <w:rsid w:val="001B7205"/>
    <w:rsid w:val="001B73E3"/>
    <w:rsid w:val="001C2E20"/>
    <w:rsid w:val="001C37AB"/>
    <w:rsid w:val="001C60B9"/>
    <w:rsid w:val="001C7422"/>
    <w:rsid w:val="001D4BFD"/>
    <w:rsid w:val="001D5A85"/>
    <w:rsid w:val="001D6B24"/>
    <w:rsid w:val="001D6B4D"/>
    <w:rsid w:val="001E013F"/>
    <w:rsid w:val="001E145B"/>
    <w:rsid w:val="001E2C85"/>
    <w:rsid w:val="001E4EB5"/>
    <w:rsid w:val="001E5BE7"/>
    <w:rsid w:val="001F1066"/>
    <w:rsid w:val="001F15BF"/>
    <w:rsid w:val="001F187C"/>
    <w:rsid w:val="001F57A4"/>
    <w:rsid w:val="001F6CEF"/>
    <w:rsid w:val="002002B6"/>
    <w:rsid w:val="00200A48"/>
    <w:rsid w:val="00201D0F"/>
    <w:rsid w:val="002022A2"/>
    <w:rsid w:val="00204929"/>
    <w:rsid w:val="002051BF"/>
    <w:rsid w:val="00206C9F"/>
    <w:rsid w:val="00207E42"/>
    <w:rsid w:val="00210953"/>
    <w:rsid w:val="00211BC2"/>
    <w:rsid w:val="0021324F"/>
    <w:rsid w:val="00213BF5"/>
    <w:rsid w:val="0021486E"/>
    <w:rsid w:val="00214B7A"/>
    <w:rsid w:val="00215BA4"/>
    <w:rsid w:val="00216CD6"/>
    <w:rsid w:val="00220335"/>
    <w:rsid w:val="00220E95"/>
    <w:rsid w:val="00222F09"/>
    <w:rsid w:val="0022468F"/>
    <w:rsid w:val="00225052"/>
    <w:rsid w:val="00225632"/>
    <w:rsid w:val="002339C3"/>
    <w:rsid w:val="002344AE"/>
    <w:rsid w:val="00234F92"/>
    <w:rsid w:val="00236820"/>
    <w:rsid w:val="00236A44"/>
    <w:rsid w:val="00240289"/>
    <w:rsid w:val="0024105F"/>
    <w:rsid w:val="002418B8"/>
    <w:rsid w:val="00243565"/>
    <w:rsid w:val="002435D5"/>
    <w:rsid w:val="002438C8"/>
    <w:rsid w:val="00245B39"/>
    <w:rsid w:val="002461AA"/>
    <w:rsid w:val="00250C4B"/>
    <w:rsid w:val="00250CB8"/>
    <w:rsid w:val="0025191D"/>
    <w:rsid w:val="00253147"/>
    <w:rsid w:val="002533A5"/>
    <w:rsid w:val="00253561"/>
    <w:rsid w:val="0025391D"/>
    <w:rsid w:val="00254B45"/>
    <w:rsid w:val="00256359"/>
    <w:rsid w:val="002569A3"/>
    <w:rsid w:val="00256A45"/>
    <w:rsid w:val="00256A6C"/>
    <w:rsid w:val="002578F6"/>
    <w:rsid w:val="00261D8A"/>
    <w:rsid w:val="002620F9"/>
    <w:rsid w:val="0026367E"/>
    <w:rsid w:val="00266501"/>
    <w:rsid w:val="00270496"/>
    <w:rsid w:val="00271169"/>
    <w:rsid w:val="0027163A"/>
    <w:rsid w:val="002732A8"/>
    <w:rsid w:val="002735EA"/>
    <w:rsid w:val="00274AB9"/>
    <w:rsid w:val="00276453"/>
    <w:rsid w:val="00276E7C"/>
    <w:rsid w:val="00282214"/>
    <w:rsid w:val="00282CF5"/>
    <w:rsid w:val="00283837"/>
    <w:rsid w:val="0028405E"/>
    <w:rsid w:val="0028471B"/>
    <w:rsid w:val="00286693"/>
    <w:rsid w:val="002868F2"/>
    <w:rsid w:val="0029017B"/>
    <w:rsid w:val="002912FB"/>
    <w:rsid w:val="002913D0"/>
    <w:rsid w:val="0029506B"/>
    <w:rsid w:val="00296C5A"/>
    <w:rsid w:val="00297AE9"/>
    <w:rsid w:val="002A03A1"/>
    <w:rsid w:val="002A2B67"/>
    <w:rsid w:val="002A31FA"/>
    <w:rsid w:val="002A5350"/>
    <w:rsid w:val="002A7D39"/>
    <w:rsid w:val="002B0EE9"/>
    <w:rsid w:val="002B13C6"/>
    <w:rsid w:val="002B2263"/>
    <w:rsid w:val="002B338D"/>
    <w:rsid w:val="002B383C"/>
    <w:rsid w:val="002B4A50"/>
    <w:rsid w:val="002B4D71"/>
    <w:rsid w:val="002B514B"/>
    <w:rsid w:val="002B651C"/>
    <w:rsid w:val="002B6526"/>
    <w:rsid w:val="002C042E"/>
    <w:rsid w:val="002C1D99"/>
    <w:rsid w:val="002C209B"/>
    <w:rsid w:val="002C266E"/>
    <w:rsid w:val="002C31EA"/>
    <w:rsid w:val="002C48E7"/>
    <w:rsid w:val="002C5FD1"/>
    <w:rsid w:val="002D1884"/>
    <w:rsid w:val="002D21D0"/>
    <w:rsid w:val="002D2D80"/>
    <w:rsid w:val="002D513A"/>
    <w:rsid w:val="002E313F"/>
    <w:rsid w:val="002E3829"/>
    <w:rsid w:val="002F2CE4"/>
    <w:rsid w:val="002F35B7"/>
    <w:rsid w:val="002F3D59"/>
    <w:rsid w:val="002F55C6"/>
    <w:rsid w:val="002F6B69"/>
    <w:rsid w:val="0030003A"/>
    <w:rsid w:val="0030180D"/>
    <w:rsid w:val="00301CEC"/>
    <w:rsid w:val="00303366"/>
    <w:rsid w:val="00303B2F"/>
    <w:rsid w:val="00303EB3"/>
    <w:rsid w:val="003047E7"/>
    <w:rsid w:val="00304A46"/>
    <w:rsid w:val="00304B07"/>
    <w:rsid w:val="00304ECE"/>
    <w:rsid w:val="00304F0C"/>
    <w:rsid w:val="00310066"/>
    <w:rsid w:val="0031037D"/>
    <w:rsid w:val="003114F6"/>
    <w:rsid w:val="00313FFA"/>
    <w:rsid w:val="003156BF"/>
    <w:rsid w:val="00316B40"/>
    <w:rsid w:val="003206DF"/>
    <w:rsid w:val="00322FE6"/>
    <w:rsid w:val="00324882"/>
    <w:rsid w:val="00325522"/>
    <w:rsid w:val="00325FAD"/>
    <w:rsid w:val="003316EF"/>
    <w:rsid w:val="00332701"/>
    <w:rsid w:val="003339CB"/>
    <w:rsid w:val="00334DE8"/>
    <w:rsid w:val="003354DA"/>
    <w:rsid w:val="003357F1"/>
    <w:rsid w:val="00341424"/>
    <w:rsid w:val="00341BA1"/>
    <w:rsid w:val="00343376"/>
    <w:rsid w:val="00344C3E"/>
    <w:rsid w:val="00344DA0"/>
    <w:rsid w:val="00345E84"/>
    <w:rsid w:val="003473E5"/>
    <w:rsid w:val="00347FA0"/>
    <w:rsid w:val="00351689"/>
    <w:rsid w:val="003525CA"/>
    <w:rsid w:val="00353798"/>
    <w:rsid w:val="003551E5"/>
    <w:rsid w:val="00356211"/>
    <w:rsid w:val="00356270"/>
    <w:rsid w:val="003579C2"/>
    <w:rsid w:val="0036199A"/>
    <w:rsid w:val="00362C4F"/>
    <w:rsid w:val="00365AB4"/>
    <w:rsid w:val="00370E6F"/>
    <w:rsid w:val="00372F01"/>
    <w:rsid w:val="003732B1"/>
    <w:rsid w:val="00374C24"/>
    <w:rsid w:val="00375892"/>
    <w:rsid w:val="003760B5"/>
    <w:rsid w:val="00376D44"/>
    <w:rsid w:val="00376FA9"/>
    <w:rsid w:val="00381B7C"/>
    <w:rsid w:val="0038217E"/>
    <w:rsid w:val="00383F44"/>
    <w:rsid w:val="00383FA9"/>
    <w:rsid w:val="003849EB"/>
    <w:rsid w:val="00385061"/>
    <w:rsid w:val="00386E98"/>
    <w:rsid w:val="0038777E"/>
    <w:rsid w:val="00390267"/>
    <w:rsid w:val="00391E07"/>
    <w:rsid w:val="003920AD"/>
    <w:rsid w:val="00392229"/>
    <w:rsid w:val="003937BF"/>
    <w:rsid w:val="003939CB"/>
    <w:rsid w:val="003952C9"/>
    <w:rsid w:val="00396013"/>
    <w:rsid w:val="0039670E"/>
    <w:rsid w:val="00396C8A"/>
    <w:rsid w:val="00397921"/>
    <w:rsid w:val="003A1965"/>
    <w:rsid w:val="003A305C"/>
    <w:rsid w:val="003A4D5B"/>
    <w:rsid w:val="003A6461"/>
    <w:rsid w:val="003A729B"/>
    <w:rsid w:val="003B03DB"/>
    <w:rsid w:val="003B17EF"/>
    <w:rsid w:val="003B2FBC"/>
    <w:rsid w:val="003B329F"/>
    <w:rsid w:val="003B4AE9"/>
    <w:rsid w:val="003B5BF6"/>
    <w:rsid w:val="003C02F1"/>
    <w:rsid w:val="003C10D1"/>
    <w:rsid w:val="003C1298"/>
    <w:rsid w:val="003C1BCC"/>
    <w:rsid w:val="003C49F6"/>
    <w:rsid w:val="003C4A56"/>
    <w:rsid w:val="003C4DF3"/>
    <w:rsid w:val="003C5642"/>
    <w:rsid w:val="003C5B50"/>
    <w:rsid w:val="003C609F"/>
    <w:rsid w:val="003C6BA0"/>
    <w:rsid w:val="003D0E59"/>
    <w:rsid w:val="003D1621"/>
    <w:rsid w:val="003D3E18"/>
    <w:rsid w:val="003D4078"/>
    <w:rsid w:val="003D433C"/>
    <w:rsid w:val="003D493C"/>
    <w:rsid w:val="003D71F7"/>
    <w:rsid w:val="003D78D8"/>
    <w:rsid w:val="003E2D65"/>
    <w:rsid w:val="003E5DC8"/>
    <w:rsid w:val="003E5E5A"/>
    <w:rsid w:val="003E5EB0"/>
    <w:rsid w:val="003E6563"/>
    <w:rsid w:val="003F3811"/>
    <w:rsid w:val="003F4D5B"/>
    <w:rsid w:val="003F5559"/>
    <w:rsid w:val="003F620B"/>
    <w:rsid w:val="003F7742"/>
    <w:rsid w:val="0040033B"/>
    <w:rsid w:val="00401082"/>
    <w:rsid w:val="00402EE2"/>
    <w:rsid w:val="004035C3"/>
    <w:rsid w:val="0040773B"/>
    <w:rsid w:val="00407D48"/>
    <w:rsid w:val="004117BD"/>
    <w:rsid w:val="00411919"/>
    <w:rsid w:val="00415DC9"/>
    <w:rsid w:val="00416192"/>
    <w:rsid w:val="00416DE2"/>
    <w:rsid w:val="004174F8"/>
    <w:rsid w:val="00417C76"/>
    <w:rsid w:val="00420F8F"/>
    <w:rsid w:val="00421E4E"/>
    <w:rsid w:val="00423679"/>
    <w:rsid w:val="00423FCF"/>
    <w:rsid w:val="0042513B"/>
    <w:rsid w:val="00425C6F"/>
    <w:rsid w:val="00430971"/>
    <w:rsid w:val="004321E7"/>
    <w:rsid w:val="004328C8"/>
    <w:rsid w:val="00432C62"/>
    <w:rsid w:val="00434221"/>
    <w:rsid w:val="00434F85"/>
    <w:rsid w:val="00436637"/>
    <w:rsid w:val="00437D57"/>
    <w:rsid w:val="0044035E"/>
    <w:rsid w:val="004410D1"/>
    <w:rsid w:val="004412B4"/>
    <w:rsid w:val="00441781"/>
    <w:rsid w:val="00442314"/>
    <w:rsid w:val="004434C2"/>
    <w:rsid w:val="00444D0D"/>
    <w:rsid w:val="00447016"/>
    <w:rsid w:val="00452E6D"/>
    <w:rsid w:val="00454391"/>
    <w:rsid w:val="0045538A"/>
    <w:rsid w:val="00455D71"/>
    <w:rsid w:val="00457584"/>
    <w:rsid w:val="00462022"/>
    <w:rsid w:val="00463D7C"/>
    <w:rsid w:val="00466526"/>
    <w:rsid w:val="00471C47"/>
    <w:rsid w:val="00471F10"/>
    <w:rsid w:val="0047268C"/>
    <w:rsid w:val="004777D4"/>
    <w:rsid w:val="004809E1"/>
    <w:rsid w:val="00482430"/>
    <w:rsid w:val="00482563"/>
    <w:rsid w:val="00484A1D"/>
    <w:rsid w:val="00485791"/>
    <w:rsid w:val="0048705E"/>
    <w:rsid w:val="00491B47"/>
    <w:rsid w:val="004932DF"/>
    <w:rsid w:val="00493846"/>
    <w:rsid w:val="0049661A"/>
    <w:rsid w:val="004A223A"/>
    <w:rsid w:val="004A4A08"/>
    <w:rsid w:val="004A5094"/>
    <w:rsid w:val="004A5140"/>
    <w:rsid w:val="004A74CD"/>
    <w:rsid w:val="004B09F5"/>
    <w:rsid w:val="004B0CC4"/>
    <w:rsid w:val="004B1B8A"/>
    <w:rsid w:val="004B1D94"/>
    <w:rsid w:val="004B2138"/>
    <w:rsid w:val="004C38A5"/>
    <w:rsid w:val="004C42A5"/>
    <w:rsid w:val="004C4BB1"/>
    <w:rsid w:val="004C563A"/>
    <w:rsid w:val="004C6959"/>
    <w:rsid w:val="004C7547"/>
    <w:rsid w:val="004D3AAE"/>
    <w:rsid w:val="004D3E34"/>
    <w:rsid w:val="004D4936"/>
    <w:rsid w:val="004D5FB8"/>
    <w:rsid w:val="004D72EE"/>
    <w:rsid w:val="004E0856"/>
    <w:rsid w:val="004E0CB3"/>
    <w:rsid w:val="004E1C16"/>
    <w:rsid w:val="004E2836"/>
    <w:rsid w:val="004E2F5C"/>
    <w:rsid w:val="004E3197"/>
    <w:rsid w:val="004E571D"/>
    <w:rsid w:val="004F30DD"/>
    <w:rsid w:val="004F325A"/>
    <w:rsid w:val="004F33EB"/>
    <w:rsid w:val="004F4B93"/>
    <w:rsid w:val="004F6A3F"/>
    <w:rsid w:val="004F771A"/>
    <w:rsid w:val="004F7834"/>
    <w:rsid w:val="004F7A23"/>
    <w:rsid w:val="004F7A3E"/>
    <w:rsid w:val="00500A56"/>
    <w:rsid w:val="00501505"/>
    <w:rsid w:val="00501902"/>
    <w:rsid w:val="0050384D"/>
    <w:rsid w:val="00505AA2"/>
    <w:rsid w:val="0050652C"/>
    <w:rsid w:val="005069EE"/>
    <w:rsid w:val="00506B33"/>
    <w:rsid w:val="00510AEA"/>
    <w:rsid w:val="005114D6"/>
    <w:rsid w:val="0051206B"/>
    <w:rsid w:val="00512616"/>
    <w:rsid w:val="00514A06"/>
    <w:rsid w:val="00514D40"/>
    <w:rsid w:val="00515A9B"/>
    <w:rsid w:val="00516B27"/>
    <w:rsid w:val="00517583"/>
    <w:rsid w:val="005175DD"/>
    <w:rsid w:val="00517F69"/>
    <w:rsid w:val="005204F2"/>
    <w:rsid w:val="00523AF8"/>
    <w:rsid w:val="00524744"/>
    <w:rsid w:val="00526280"/>
    <w:rsid w:val="00530781"/>
    <w:rsid w:val="005308D6"/>
    <w:rsid w:val="0053094E"/>
    <w:rsid w:val="00532141"/>
    <w:rsid w:val="005321EB"/>
    <w:rsid w:val="005324CB"/>
    <w:rsid w:val="00534FBA"/>
    <w:rsid w:val="00535A7C"/>
    <w:rsid w:val="00536EA9"/>
    <w:rsid w:val="00537400"/>
    <w:rsid w:val="005415E1"/>
    <w:rsid w:val="00541848"/>
    <w:rsid w:val="00542A17"/>
    <w:rsid w:val="00543F8C"/>
    <w:rsid w:val="005450A0"/>
    <w:rsid w:val="0054664B"/>
    <w:rsid w:val="00547186"/>
    <w:rsid w:val="005502DE"/>
    <w:rsid w:val="00552CE1"/>
    <w:rsid w:val="00553B10"/>
    <w:rsid w:val="00555805"/>
    <w:rsid w:val="005568AD"/>
    <w:rsid w:val="00557B2F"/>
    <w:rsid w:val="005602A2"/>
    <w:rsid w:val="0056149E"/>
    <w:rsid w:val="00562532"/>
    <w:rsid w:val="005625A9"/>
    <w:rsid w:val="00562EC3"/>
    <w:rsid w:val="00564637"/>
    <w:rsid w:val="00564DA5"/>
    <w:rsid w:val="00564F30"/>
    <w:rsid w:val="00567913"/>
    <w:rsid w:val="00567FCC"/>
    <w:rsid w:val="005718DD"/>
    <w:rsid w:val="00574AEB"/>
    <w:rsid w:val="00575540"/>
    <w:rsid w:val="00575592"/>
    <w:rsid w:val="005775D9"/>
    <w:rsid w:val="00580C21"/>
    <w:rsid w:val="00580F08"/>
    <w:rsid w:val="0058146D"/>
    <w:rsid w:val="00581D6C"/>
    <w:rsid w:val="00582EC9"/>
    <w:rsid w:val="00583A8B"/>
    <w:rsid w:val="005844E1"/>
    <w:rsid w:val="00584692"/>
    <w:rsid w:val="00585E70"/>
    <w:rsid w:val="00587014"/>
    <w:rsid w:val="00592907"/>
    <w:rsid w:val="005942CE"/>
    <w:rsid w:val="0059606C"/>
    <w:rsid w:val="005A2475"/>
    <w:rsid w:val="005B0267"/>
    <w:rsid w:val="005B062C"/>
    <w:rsid w:val="005B097D"/>
    <w:rsid w:val="005B1404"/>
    <w:rsid w:val="005B164E"/>
    <w:rsid w:val="005B264C"/>
    <w:rsid w:val="005B2BF5"/>
    <w:rsid w:val="005B3B37"/>
    <w:rsid w:val="005B4E08"/>
    <w:rsid w:val="005B5A3D"/>
    <w:rsid w:val="005B6A7D"/>
    <w:rsid w:val="005B7231"/>
    <w:rsid w:val="005C66BD"/>
    <w:rsid w:val="005C7582"/>
    <w:rsid w:val="005D0822"/>
    <w:rsid w:val="005D16AE"/>
    <w:rsid w:val="005D27CF"/>
    <w:rsid w:val="005D35EA"/>
    <w:rsid w:val="005D6384"/>
    <w:rsid w:val="005D6627"/>
    <w:rsid w:val="005D7E2D"/>
    <w:rsid w:val="005E049F"/>
    <w:rsid w:val="005E12A3"/>
    <w:rsid w:val="005E154D"/>
    <w:rsid w:val="005E2801"/>
    <w:rsid w:val="005E5204"/>
    <w:rsid w:val="005E5948"/>
    <w:rsid w:val="005E5995"/>
    <w:rsid w:val="005E662A"/>
    <w:rsid w:val="005F24DE"/>
    <w:rsid w:val="005F2CD2"/>
    <w:rsid w:val="005F4ED4"/>
    <w:rsid w:val="005F5D9B"/>
    <w:rsid w:val="006027C0"/>
    <w:rsid w:val="006043EA"/>
    <w:rsid w:val="00605508"/>
    <w:rsid w:val="006075EA"/>
    <w:rsid w:val="00607615"/>
    <w:rsid w:val="0061084F"/>
    <w:rsid w:val="00610F2F"/>
    <w:rsid w:val="0061135A"/>
    <w:rsid w:val="006115E2"/>
    <w:rsid w:val="006122F8"/>
    <w:rsid w:val="0061265B"/>
    <w:rsid w:val="0061482A"/>
    <w:rsid w:val="00614B22"/>
    <w:rsid w:val="00617BB9"/>
    <w:rsid w:val="00620FC4"/>
    <w:rsid w:val="00623B5F"/>
    <w:rsid w:val="00627F91"/>
    <w:rsid w:val="00632562"/>
    <w:rsid w:val="0064021D"/>
    <w:rsid w:val="00640CD5"/>
    <w:rsid w:val="006417D8"/>
    <w:rsid w:val="00641DAB"/>
    <w:rsid w:val="00643ECD"/>
    <w:rsid w:val="0064454B"/>
    <w:rsid w:val="00645A94"/>
    <w:rsid w:val="0064606C"/>
    <w:rsid w:val="00647CC5"/>
    <w:rsid w:val="00650F3F"/>
    <w:rsid w:val="00652182"/>
    <w:rsid w:val="00653A77"/>
    <w:rsid w:val="00654155"/>
    <w:rsid w:val="00654D56"/>
    <w:rsid w:val="0065559C"/>
    <w:rsid w:val="006558FC"/>
    <w:rsid w:val="006563C3"/>
    <w:rsid w:val="00661273"/>
    <w:rsid w:val="00662408"/>
    <w:rsid w:val="00664731"/>
    <w:rsid w:val="00664B55"/>
    <w:rsid w:val="006660C1"/>
    <w:rsid w:val="00670224"/>
    <w:rsid w:val="006733E0"/>
    <w:rsid w:val="00676894"/>
    <w:rsid w:val="006779C3"/>
    <w:rsid w:val="00677A18"/>
    <w:rsid w:val="00682167"/>
    <w:rsid w:val="006838AA"/>
    <w:rsid w:val="0068443F"/>
    <w:rsid w:val="00684AA3"/>
    <w:rsid w:val="006871AF"/>
    <w:rsid w:val="00687A3C"/>
    <w:rsid w:val="00695157"/>
    <w:rsid w:val="0069591E"/>
    <w:rsid w:val="006A1B9C"/>
    <w:rsid w:val="006A3C57"/>
    <w:rsid w:val="006A3E3D"/>
    <w:rsid w:val="006A4371"/>
    <w:rsid w:val="006A4BFA"/>
    <w:rsid w:val="006A7051"/>
    <w:rsid w:val="006B0FA0"/>
    <w:rsid w:val="006B110A"/>
    <w:rsid w:val="006B241C"/>
    <w:rsid w:val="006B663A"/>
    <w:rsid w:val="006B7C63"/>
    <w:rsid w:val="006C06B3"/>
    <w:rsid w:val="006C0AB1"/>
    <w:rsid w:val="006C1127"/>
    <w:rsid w:val="006C12B2"/>
    <w:rsid w:val="006C25EB"/>
    <w:rsid w:val="006C4696"/>
    <w:rsid w:val="006C4C1F"/>
    <w:rsid w:val="006C6704"/>
    <w:rsid w:val="006C76A6"/>
    <w:rsid w:val="006D0AAF"/>
    <w:rsid w:val="006D1BAA"/>
    <w:rsid w:val="006D2480"/>
    <w:rsid w:val="006D49A7"/>
    <w:rsid w:val="006D69DF"/>
    <w:rsid w:val="006D6CE1"/>
    <w:rsid w:val="006D7D20"/>
    <w:rsid w:val="006D7E9D"/>
    <w:rsid w:val="006E0F11"/>
    <w:rsid w:val="006E3B41"/>
    <w:rsid w:val="006E45BE"/>
    <w:rsid w:val="006E6214"/>
    <w:rsid w:val="006F4DA2"/>
    <w:rsid w:val="006F5D3B"/>
    <w:rsid w:val="006F67E3"/>
    <w:rsid w:val="006F6FED"/>
    <w:rsid w:val="006F75DD"/>
    <w:rsid w:val="007009F9"/>
    <w:rsid w:val="00702EC2"/>
    <w:rsid w:val="00706110"/>
    <w:rsid w:val="007106DB"/>
    <w:rsid w:val="00711369"/>
    <w:rsid w:val="0071188E"/>
    <w:rsid w:val="00714044"/>
    <w:rsid w:val="00714D63"/>
    <w:rsid w:val="00715484"/>
    <w:rsid w:val="00721392"/>
    <w:rsid w:val="007213BE"/>
    <w:rsid w:val="00721DCF"/>
    <w:rsid w:val="007220E2"/>
    <w:rsid w:val="007225CF"/>
    <w:rsid w:val="00722731"/>
    <w:rsid w:val="007257DD"/>
    <w:rsid w:val="007258EA"/>
    <w:rsid w:val="007258F4"/>
    <w:rsid w:val="007269AF"/>
    <w:rsid w:val="00727F29"/>
    <w:rsid w:val="007315C5"/>
    <w:rsid w:val="007318D3"/>
    <w:rsid w:val="007324B3"/>
    <w:rsid w:val="0073301F"/>
    <w:rsid w:val="00733386"/>
    <w:rsid w:val="0073786A"/>
    <w:rsid w:val="00737FB2"/>
    <w:rsid w:val="00740C1C"/>
    <w:rsid w:val="0074319F"/>
    <w:rsid w:val="00743504"/>
    <w:rsid w:val="00745A95"/>
    <w:rsid w:val="00750429"/>
    <w:rsid w:val="0075062E"/>
    <w:rsid w:val="0075102F"/>
    <w:rsid w:val="00751081"/>
    <w:rsid w:val="0075361E"/>
    <w:rsid w:val="0075455A"/>
    <w:rsid w:val="00754F46"/>
    <w:rsid w:val="007558C1"/>
    <w:rsid w:val="00755AF0"/>
    <w:rsid w:val="00755B84"/>
    <w:rsid w:val="00755CED"/>
    <w:rsid w:val="00756445"/>
    <w:rsid w:val="00756616"/>
    <w:rsid w:val="0075749C"/>
    <w:rsid w:val="00757CEA"/>
    <w:rsid w:val="00761FD3"/>
    <w:rsid w:val="00762F00"/>
    <w:rsid w:val="00764317"/>
    <w:rsid w:val="007657D9"/>
    <w:rsid w:val="00770A49"/>
    <w:rsid w:val="00770EEA"/>
    <w:rsid w:val="00770F07"/>
    <w:rsid w:val="00771E24"/>
    <w:rsid w:val="007725A1"/>
    <w:rsid w:val="00772ACD"/>
    <w:rsid w:val="00773863"/>
    <w:rsid w:val="00773C75"/>
    <w:rsid w:val="007802E0"/>
    <w:rsid w:val="007859D0"/>
    <w:rsid w:val="007865D5"/>
    <w:rsid w:val="00786DB2"/>
    <w:rsid w:val="007877C1"/>
    <w:rsid w:val="00790D62"/>
    <w:rsid w:val="00791656"/>
    <w:rsid w:val="00791A32"/>
    <w:rsid w:val="00791DEC"/>
    <w:rsid w:val="00793F8F"/>
    <w:rsid w:val="00795E00"/>
    <w:rsid w:val="007A1596"/>
    <w:rsid w:val="007A15E7"/>
    <w:rsid w:val="007A2107"/>
    <w:rsid w:val="007A4C5B"/>
    <w:rsid w:val="007A54E0"/>
    <w:rsid w:val="007A68CD"/>
    <w:rsid w:val="007A74F8"/>
    <w:rsid w:val="007A7865"/>
    <w:rsid w:val="007B1136"/>
    <w:rsid w:val="007B281B"/>
    <w:rsid w:val="007B47A8"/>
    <w:rsid w:val="007B5154"/>
    <w:rsid w:val="007B51C6"/>
    <w:rsid w:val="007B53A7"/>
    <w:rsid w:val="007B5B7D"/>
    <w:rsid w:val="007B5DF7"/>
    <w:rsid w:val="007B67D3"/>
    <w:rsid w:val="007C2D71"/>
    <w:rsid w:val="007C463B"/>
    <w:rsid w:val="007C4C60"/>
    <w:rsid w:val="007C5F2F"/>
    <w:rsid w:val="007D0EE6"/>
    <w:rsid w:val="007D2039"/>
    <w:rsid w:val="007D2C69"/>
    <w:rsid w:val="007D4FDD"/>
    <w:rsid w:val="007D54F1"/>
    <w:rsid w:val="007D6B55"/>
    <w:rsid w:val="007D771D"/>
    <w:rsid w:val="007E3973"/>
    <w:rsid w:val="007E4C77"/>
    <w:rsid w:val="007E5840"/>
    <w:rsid w:val="007E6C49"/>
    <w:rsid w:val="007E75F4"/>
    <w:rsid w:val="007F1822"/>
    <w:rsid w:val="007F1B44"/>
    <w:rsid w:val="007F20C1"/>
    <w:rsid w:val="007F27E8"/>
    <w:rsid w:val="007F45D1"/>
    <w:rsid w:val="007F4897"/>
    <w:rsid w:val="007F5009"/>
    <w:rsid w:val="007F5933"/>
    <w:rsid w:val="007F5F96"/>
    <w:rsid w:val="00801083"/>
    <w:rsid w:val="0080183B"/>
    <w:rsid w:val="008020EC"/>
    <w:rsid w:val="008028F0"/>
    <w:rsid w:val="00803ECB"/>
    <w:rsid w:val="00803F5D"/>
    <w:rsid w:val="00804A1B"/>
    <w:rsid w:val="00804C53"/>
    <w:rsid w:val="008059B7"/>
    <w:rsid w:val="00807D5B"/>
    <w:rsid w:val="00810476"/>
    <w:rsid w:val="008122C7"/>
    <w:rsid w:val="008136FF"/>
    <w:rsid w:val="00816078"/>
    <w:rsid w:val="0081738E"/>
    <w:rsid w:val="008174BE"/>
    <w:rsid w:val="00817B1B"/>
    <w:rsid w:val="00820128"/>
    <w:rsid w:val="00822B6F"/>
    <w:rsid w:val="008257BF"/>
    <w:rsid w:val="00827553"/>
    <w:rsid w:val="0083186A"/>
    <w:rsid w:val="00832E2F"/>
    <w:rsid w:val="00833DA5"/>
    <w:rsid w:val="00840A06"/>
    <w:rsid w:val="00840A1E"/>
    <w:rsid w:val="00840BFE"/>
    <w:rsid w:val="00841781"/>
    <w:rsid w:val="008425C5"/>
    <w:rsid w:val="00844AFA"/>
    <w:rsid w:val="008452A6"/>
    <w:rsid w:val="0084547C"/>
    <w:rsid w:val="0084679B"/>
    <w:rsid w:val="00850DEC"/>
    <w:rsid w:val="00851603"/>
    <w:rsid w:val="0085218A"/>
    <w:rsid w:val="008526B5"/>
    <w:rsid w:val="00852780"/>
    <w:rsid w:val="00853732"/>
    <w:rsid w:val="008579CC"/>
    <w:rsid w:val="008606F0"/>
    <w:rsid w:val="00863336"/>
    <w:rsid w:val="00863A8E"/>
    <w:rsid w:val="008702C1"/>
    <w:rsid w:val="0087052D"/>
    <w:rsid w:val="0087087D"/>
    <w:rsid w:val="008712AD"/>
    <w:rsid w:val="008744BA"/>
    <w:rsid w:val="00874A26"/>
    <w:rsid w:val="008759D9"/>
    <w:rsid w:val="008765D5"/>
    <w:rsid w:val="00881360"/>
    <w:rsid w:val="00881F66"/>
    <w:rsid w:val="00887D46"/>
    <w:rsid w:val="008901D9"/>
    <w:rsid w:val="00891BE0"/>
    <w:rsid w:val="00893A5C"/>
    <w:rsid w:val="0089510F"/>
    <w:rsid w:val="008978E8"/>
    <w:rsid w:val="00897C84"/>
    <w:rsid w:val="008A1A62"/>
    <w:rsid w:val="008A563F"/>
    <w:rsid w:val="008A6964"/>
    <w:rsid w:val="008B0956"/>
    <w:rsid w:val="008B1D31"/>
    <w:rsid w:val="008B4277"/>
    <w:rsid w:val="008B6BBE"/>
    <w:rsid w:val="008B6D61"/>
    <w:rsid w:val="008B74C1"/>
    <w:rsid w:val="008B7E65"/>
    <w:rsid w:val="008C06EB"/>
    <w:rsid w:val="008C0D49"/>
    <w:rsid w:val="008C0E75"/>
    <w:rsid w:val="008C1194"/>
    <w:rsid w:val="008C3EC3"/>
    <w:rsid w:val="008C4E6A"/>
    <w:rsid w:val="008C4F20"/>
    <w:rsid w:val="008C5BF2"/>
    <w:rsid w:val="008C6D1A"/>
    <w:rsid w:val="008C6FDE"/>
    <w:rsid w:val="008D0DEA"/>
    <w:rsid w:val="008D230F"/>
    <w:rsid w:val="008D34C4"/>
    <w:rsid w:val="008D3C16"/>
    <w:rsid w:val="008D4FF4"/>
    <w:rsid w:val="008D54D9"/>
    <w:rsid w:val="008D6BC6"/>
    <w:rsid w:val="008D7348"/>
    <w:rsid w:val="008E09BE"/>
    <w:rsid w:val="008E22D0"/>
    <w:rsid w:val="008E42D9"/>
    <w:rsid w:val="008E65D5"/>
    <w:rsid w:val="008E67DB"/>
    <w:rsid w:val="008E6D3F"/>
    <w:rsid w:val="008E6FDB"/>
    <w:rsid w:val="008F1FE2"/>
    <w:rsid w:val="008F271D"/>
    <w:rsid w:val="008F3820"/>
    <w:rsid w:val="008F39F4"/>
    <w:rsid w:val="008F4194"/>
    <w:rsid w:val="008F6C88"/>
    <w:rsid w:val="008F76F4"/>
    <w:rsid w:val="008F7A28"/>
    <w:rsid w:val="008F7B7F"/>
    <w:rsid w:val="008F7BA6"/>
    <w:rsid w:val="008F7E52"/>
    <w:rsid w:val="00902855"/>
    <w:rsid w:val="00903EC6"/>
    <w:rsid w:val="00905F43"/>
    <w:rsid w:val="00906407"/>
    <w:rsid w:val="00907315"/>
    <w:rsid w:val="00911DC4"/>
    <w:rsid w:val="00913448"/>
    <w:rsid w:val="009136D4"/>
    <w:rsid w:val="00916170"/>
    <w:rsid w:val="00921596"/>
    <w:rsid w:val="00922EB3"/>
    <w:rsid w:val="00923A90"/>
    <w:rsid w:val="00923DF9"/>
    <w:rsid w:val="00924F80"/>
    <w:rsid w:val="00927273"/>
    <w:rsid w:val="00927A88"/>
    <w:rsid w:val="00927C4D"/>
    <w:rsid w:val="00932376"/>
    <w:rsid w:val="009359F2"/>
    <w:rsid w:val="00944902"/>
    <w:rsid w:val="0095065B"/>
    <w:rsid w:val="00951283"/>
    <w:rsid w:val="009513EF"/>
    <w:rsid w:val="00952395"/>
    <w:rsid w:val="00952AB3"/>
    <w:rsid w:val="00954256"/>
    <w:rsid w:val="00957B2D"/>
    <w:rsid w:val="009618B2"/>
    <w:rsid w:val="00962634"/>
    <w:rsid w:val="009636D7"/>
    <w:rsid w:val="009649E7"/>
    <w:rsid w:val="00964E6F"/>
    <w:rsid w:val="00967049"/>
    <w:rsid w:val="0097192E"/>
    <w:rsid w:val="0097320C"/>
    <w:rsid w:val="00973B95"/>
    <w:rsid w:val="00976CA1"/>
    <w:rsid w:val="0097712D"/>
    <w:rsid w:val="00980167"/>
    <w:rsid w:val="00980D70"/>
    <w:rsid w:val="00981168"/>
    <w:rsid w:val="00981F16"/>
    <w:rsid w:val="00983577"/>
    <w:rsid w:val="00984B1A"/>
    <w:rsid w:val="0098771C"/>
    <w:rsid w:val="0098776C"/>
    <w:rsid w:val="009877EB"/>
    <w:rsid w:val="00990BD1"/>
    <w:rsid w:val="00992BEA"/>
    <w:rsid w:val="00993138"/>
    <w:rsid w:val="00993C4B"/>
    <w:rsid w:val="00994E70"/>
    <w:rsid w:val="00995008"/>
    <w:rsid w:val="00997266"/>
    <w:rsid w:val="009A0E2A"/>
    <w:rsid w:val="009A10A6"/>
    <w:rsid w:val="009A2B9C"/>
    <w:rsid w:val="009A304F"/>
    <w:rsid w:val="009A38A9"/>
    <w:rsid w:val="009A3A46"/>
    <w:rsid w:val="009A427F"/>
    <w:rsid w:val="009A4C86"/>
    <w:rsid w:val="009A4D08"/>
    <w:rsid w:val="009A5011"/>
    <w:rsid w:val="009A64C1"/>
    <w:rsid w:val="009A72C3"/>
    <w:rsid w:val="009B0E3E"/>
    <w:rsid w:val="009B17DD"/>
    <w:rsid w:val="009B3D16"/>
    <w:rsid w:val="009B5812"/>
    <w:rsid w:val="009B6017"/>
    <w:rsid w:val="009C03F6"/>
    <w:rsid w:val="009C0D05"/>
    <w:rsid w:val="009C1E1C"/>
    <w:rsid w:val="009C1FB6"/>
    <w:rsid w:val="009C3EFA"/>
    <w:rsid w:val="009C788C"/>
    <w:rsid w:val="009C7FF8"/>
    <w:rsid w:val="009D0BA2"/>
    <w:rsid w:val="009D176D"/>
    <w:rsid w:val="009D6048"/>
    <w:rsid w:val="009D62F4"/>
    <w:rsid w:val="009D6F7C"/>
    <w:rsid w:val="009E279B"/>
    <w:rsid w:val="009E7626"/>
    <w:rsid w:val="009F0200"/>
    <w:rsid w:val="009F095E"/>
    <w:rsid w:val="009F0D20"/>
    <w:rsid w:val="009F2362"/>
    <w:rsid w:val="009F46F2"/>
    <w:rsid w:val="009F5BFF"/>
    <w:rsid w:val="009F5E25"/>
    <w:rsid w:val="009F5FB6"/>
    <w:rsid w:val="009F6C6A"/>
    <w:rsid w:val="009F79CA"/>
    <w:rsid w:val="009F7CF1"/>
    <w:rsid w:val="00A00F29"/>
    <w:rsid w:val="00A0290B"/>
    <w:rsid w:val="00A042C6"/>
    <w:rsid w:val="00A047D7"/>
    <w:rsid w:val="00A06505"/>
    <w:rsid w:val="00A073E6"/>
    <w:rsid w:val="00A07E1F"/>
    <w:rsid w:val="00A12296"/>
    <w:rsid w:val="00A15FB4"/>
    <w:rsid w:val="00A16628"/>
    <w:rsid w:val="00A1692D"/>
    <w:rsid w:val="00A169DB"/>
    <w:rsid w:val="00A22043"/>
    <w:rsid w:val="00A2306F"/>
    <w:rsid w:val="00A25A54"/>
    <w:rsid w:val="00A27FE0"/>
    <w:rsid w:val="00A30F51"/>
    <w:rsid w:val="00A322E2"/>
    <w:rsid w:val="00A35DF7"/>
    <w:rsid w:val="00A409C3"/>
    <w:rsid w:val="00A40D71"/>
    <w:rsid w:val="00A411B0"/>
    <w:rsid w:val="00A42570"/>
    <w:rsid w:val="00A43928"/>
    <w:rsid w:val="00A46C76"/>
    <w:rsid w:val="00A470EB"/>
    <w:rsid w:val="00A47808"/>
    <w:rsid w:val="00A47FD7"/>
    <w:rsid w:val="00A50954"/>
    <w:rsid w:val="00A50D59"/>
    <w:rsid w:val="00A50DEF"/>
    <w:rsid w:val="00A51A58"/>
    <w:rsid w:val="00A530D5"/>
    <w:rsid w:val="00A54A42"/>
    <w:rsid w:val="00A562D5"/>
    <w:rsid w:val="00A57AA0"/>
    <w:rsid w:val="00A60357"/>
    <w:rsid w:val="00A60473"/>
    <w:rsid w:val="00A6089A"/>
    <w:rsid w:val="00A60B21"/>
    <w:rsid w:val="00A60C6C"/>
    <w:rsid w:val="00A60E08"/>
    <w:rsid w:val="00A60FF3"/>
    <w:rsid w:val="00A62AD8"/>
    <w:rsid w:val="00A62B08"/>
    <w:rsid w:val="00A63220"/>
    <w:rsid w:val="00A64552"/>
    <w:rsid w:val="00A64B64"/>
    <w:rsid w:val="00A65606"/>
    <w:rsid w:val="00A65D92"/>
    <w:rsid w:val="00A65F42"/>
    <w:rsid w:val="00A66A2B"/>
    <w:rsid w:val="00A702B8"/>
    <w:rsid w:val="00A71510"/>
    <w:rsid w:val="00A71F03"/>
    <w:rsid w:val="00A72CF3"/>
    <w:rsid w:val="00A75FB2"/>
    <w:rsid w:val="00A76ECE"/>
    <w:rsid w:val="00A77689"/>
    <w:rsid w:val="00A80F46"/>
    <w:rsid w:val="00A826E7"/>
    <w:rsid w:val="00A83194"/>
    <w:rsid w:val="00A831C2"/>
    <w:rsid w:val="00A86587"/>
    <w:rsid w:val="00A869F6"/>
    <w:rsid w:val="00A9038B"/>
    <w:rsid w:val="00A90FC5"/>
    <w:rsid w:val="00A9148B"/>
    <w:rsid w:val="00A93170"/>
    <w:rsid w:val="00A931FF"/>
    <w:rsid w:val="00A93905"/>
    <w:rsid w:val="00AA0C31"/>
    <w:rsid w:val="00AA0F38"/>
    <w:rsid w:val="00AA6898"/>
    <w:rsid w:val="00AB05B7"/>
    <w:rsid w:val="00AB1454"/>
    <w:rsid w:val="00AB2037"/>
    <w:rsid w:val="00AB41D4"/>
    <w:rsid w:val="00AB4B2F"/>
    <w:rsid w:val="00AB538E"/>
    <w:rsid w:val="00AB5FA2"/>
    <w:rsid w:val="00AB66F5"/>
    <w:rsid w:val="00AB6E48"/>
    <w:rsid w:val="00AB7B91"/>
    <w:rsid w:val="00AC05BD"/>
    <w:rsid w:val="00AC0D35"/>
    <w:rsid w:val="00AC319E"/>
    <w:rsid w:val="00AC65A5"/>
    <w:rsid w:val="00AC65FC"/>
    <w:rsid w:val="00AC7773"/>
    <w:rsid w:val="00AD01CA"/>
    <w:rsid w:val="00AD22BB"/>
    <w:rsid w:val="00AD54DD"/>
    <w:rsid w:val="00AD6F23"/>
    <w:rsid w:val="00AD6F7D"/>
    <w:rsid w:val="00AD703B"/>
    <w:rsid w:val="00AD70CF"/>
    <w:rsid w:val="00AD7DA7"/>
    <w:rsid w:val="00AE0079"/>
    <w:rsid w:val="00AE06DD"/>
    <w:rsid w:val="00AE356B"/>
    <w:rsid w:val="00AE5AE7"/>
    <w:rsid w:val="00AE5CA6"/>
    <w:rsid w:val="00AE669B"/>
    <w:rsid w:val="00AE704F"/>
    <w:rsid w:val="00AF12AB"/>
    <w:rsid w:val="00AF21F7"/>
    <w:rsid w:val="00AF2A7B"/>
    <w:rsid w:val="00AF33B3"/>
    <w:rsid w:val="00AF3521"/>
    <w:rsid w:val="00AF37E2"/>
    <w:rsid w:val="00AF4766"/>
    <w:rsid w:val="00AF4EA8"/>
    <w:rsid w:val="00AF5AA3"/>
    <w:rsid w:val="00AF7BF6"/>
    <w:rsid w:val="00B004DC"/>
    <w:rsid w:val="00B0090B"/>
    <w:rsid w:val="00B00AB9"/>
    <w:rsid w:val="00B00CDE"/>
    <w:rsid w:val="00B02A09"/>
    <w:rsid w:val="00B044BB"/>
    <w:rsid w:val="00B047F1"/>
    <w:rsid w:val="00B04F91"/>
    <w:rsid w:val="00B05196"/>
    <w:rsid w:val="00B05B35"/>
    <w:rsid w:val="00B06361"/>
    <w:rsid w:val="00B072A8"/>
    <w:rsid w:val="00B07A89"/>
    <w:rsid w:val="00B10C4C"/>
    <w:rsid w:val="00B11A2F"/>
    <w:rsid w:val="00B11E1E"/>
    <w:rsid w:val="00B12052"/>
    <w:rsid w:val="00B14076"/>
    <w:rsid w:val="00B1521B"/>
    <w:rsid w:val="00B153B3"/>
    <w:rsid w:val="00B17385"/>
    <w:rsid w:val="00B213CF"/>
    <w:rsid w:val="00B231CA"/>
    <w:rsid w:val="00B2356C"/>
    <w:rsid w:val="00B24AAC"/>
    <w:rsid w:val="00B24FE8"/>
    <w:rsid w:val="00B268A4"/>
    <w:rsid w:val="00B268C5"/>
    <w:rsid w:val="00B30BCF"/>
    <w:rsid w:val="00B3166B"/>
    <w:rsid w:val="00B33666"/>
    <w:rsid w:val="00B33C18"/>
    <w:rsid w:val="00B34C5B"/>
    <w:rsid w:val="00B34CA2"/>
    <w:rsid w:val="00B3535A"/>
    <w:rsid w:val="00B35977"/>
    <w:rsid w:val="00B36127"/>
    <w:rsid w:val="00B366A9"/>
    <w:rsid w:val="00B4199B"/>
    <w:rsid w:val="00B41E09"/>
    <w:rsid w:val="00B4325C"/>
    <w:rsid w:val="00B4432D"/>
    <w:rsid w:val="00B461D7"/>
    <w:rsid w:val="00B467E4"/>
    <w:rsid w:val="00B472FD"/>
    <w:rsid w:val="00B47A42"/>
    <w:rsid w:val="00B47C16"/>
    <w:rsid w:val="00B52296"/>
    <w:rsid w:val="00B53C65"/>
    <w:rsid w:val="00B54254"/>
    <w:rsid w:val="00B55526"/>
    <w:rsid w:val="00B55849"/>
    <w:rsid w:val="00B5768F"/>
    <w:rsid w:val="00B605E4"/>
    <w:rsid w:val="00B66CB2"/>
    <w:rsid w:val="00B66D8D"/>
    <w:rsid w:val="00B74697"/>
    <w:rsid w:val="00B74D7B"/>
    <w:rsid w:val="00B752E2"/>
    <w:rsid w:val="00B75729"/>
    <w:rsid w:val="00B76515"/>
    <w:rsid w:val="00B77414"/>
    <w:rsid w:val="00B77797"/>
    <w:rsid w:val="00B77E12"/>
    <w:rsid w:val="00B80E04"/>
    <w:rsid w:val="00B82941"/>
    <w:rsid w:val="00B82D0B"/>
    <w:rsid w:val="00B83B5A"/>
    <w:rsid w:val="00B83E11"/>
    <w:rsid w:val="00B875B5"/>
    <w:rsid w:val="00B92418"/>
    <w:rsid w:val="00B94079"/>
    <w:rsid w:val="00B94346"/>
    <w:rsid w:val="00B94A39"/>
    <w:rsid w:val="00B94C72"/>
    <w:rsid w:val="00B9577E"/>
    <w:rsid w:val="00B9612E"/>
    <w:rsid w:val="00B9786C"/>
    <w:rsid w:val="00BA27CB"/>
    <w:rsid w:val="00BA35D2"/>
    <w:rsid w:val="00BA3E06"/>
    <w:rsid w:val="00BA4AD4"/>
    <w:rsid w:val="00BA4DC1"/>
    <w:rsid w:val="00BA5B71"/>
    <w:rsid w:val="00BA6CD4"/>
    <w:rsid w:val="00BA703B"/>
    <w:rsid w:val="00BA78CC"/>
    <w:rsid w:val="00BA7E8D"/>
    <w:rsid w:val="00BB3890"/>
    <w:rsid w:val="00BB74D3"/>
    <w:rsid w:val="00BB7F07"/>
    <w:rsid w:val="00BC2004"/>
    <w:rsid w:val="00BC2071"/>
    <w:rsid w:val="00BC3542"/>
    <w:rsid w:val="00BC40A1"/>
    <w:rsid w:val="00BC4916"/>
    <w:rsid w:val="00BC51B3"/>
    <w:rsid w:val="00BD0130"/>
    <w:rsid w:val="00BD3574"/>
    <w:rsid w:val="00BD3922"/>
    <w:rsid w:val="00BD3BD8"/>
    <w:rsid w:val="00BD437A"/>
    <w:rsid w:val="00BD706C"/>
    <w:rsid w:val="00BD756C"/>
    <w:rsid w:val="00BE1A76"/>
    <w:rsid w:val="00BE1C63"/>
    <w:rsid w:val="00BE2011"/>
    <w:rsid w:val="00BE2195"/>
    <w:rsid w:val="00BE21F6"/>
    <w:rsid w:val="00BE3B3D"/>
    <w:rsid w:val="00BE4AB5"/>
    <w:rsid w:val="00BE68A1"/>
    <w:rsid w:val="00BE757F"/>
    <w:rsid w:val="00BF044C"/>
    <w:rsid w:val="00BF14FD"/>
    <w:rsid w:val="00BF1551"/>
    <w:rsid w:val="00BF1981"/>
    <w:rsid w:val="00BF4B1A"/>
    <w:rsid w:val="00BF6F23"/>
    <w:rsid w:val="00C008D9"/>
    <w:rsid w:val="00C01F87"/>
    <w:rsid w:val="00C028C3"/>
    <w:rsid w:val="00C039C3"/>
    <w:rsid w:val="00C055DC"/>
    <w:rsid w:val="00C10509"/>
    <w:rsid w:val="00C16C38"/>
    <w:rsid w:val="00C17A89"/>
    <w:rsid w:val="00C20AF2"/>
    <w:rsid w:val="00C2133A"/>
    <w:rsid w:val="00C21F8C"/>
    <w:rsid w:val="00C226F5"/>
    <w:rsid w:val="00C25F42"/>
    <w:rsid w:val="00C26104"/>
    <w:rsid w:val="00C27DB5"/>
    <w:rsid w:val="00C316BE"/>
    <w:rsid w:val="00C32958"/>
    <w:rsid w:val="00C33793"/>
    <w:rsid w:val="00C33CAB"/>
    <w:rsid w:val="00C33DE7"/>
    <w:rsid w:val="00C36235"/>
    <w:rsid w:val="00C36DA9"/>
    <w:rsid w:val="00C431B2"/>
    <w:rsid w:val="00C43529"/>
    <w:rsid w:val="00C436F4"/>
    <w:rsid w:val="00C46267"/>
    <w:rsid w:val="00C46BB9"/>
    <w:rsid w:val="00C474C6"/>
    <w:rsid w:val="00C50600"/>
    <w:rsid w:val="00C53C66"/>
    <w:rsid w:val="00C55660"/>
    <w:rsid w:val="00C5608A"/>
    <w:rsid w:val="00C60DA0"/>
    <w:rsid w:val="00C618AB"/>
    <w:rsid w:val="00C61D23"/>
    <w:rsid w:val="00C70861"/>
    <w:rsid w:val="00C70C85"/>
    <w:rsid w:val="00C749EB"/>
    <w:rsid w:val="00C74A92"/>
    <w:rsid w:val="00C75807"/>
    <w:rsid w:val="00C75BE9"/>
    <w:rsid w:val="00C7618F"/>
    <w:rsid w:val="00C77524"/>
    <w:rsid w:val="00C833F9"/>
    <w:rsid w:val="00C83ADE"/>
    <w:rsid w:val="00C845D1"/>
    <w:rsid w:val="00C85D43"/>
    <w:rsid w:val="00C85ED0"/>
    <w:rsid w:val="00C86C66"/>
    <w:rsid w:val="00C87909"/>
    <w:rsid w:val="00C87E70"/>
    <w:rsid w:val="00C90151"/>
    <w:rsid w:val="00C90BB4"/>
    <w:rsid w:val="00C911C4"/>
    <w:rsid w:val="00C91B45"/>
    <w:rsid w:val="00C91B7B"/>
    <w:rsid w:val="00C92F87"/>
    <w:rsid w:val="00C96784"/>
    <w:rsid w:val="00CA1014"/>
    <w:rsid w:val="00CA1862"/>
    <w:rsid w:val="00CA3E18"/>
    <w:rsid w:val="00CB0F3F"/>
    <w:rsid w:val="00CB37A2"/>
    <w:rsid w:val="00CB3FAB"/>
    <w:rsid w:val="00CB5D61"/>
    <w:rsid w:val="00CB5D9B"/>
    <w:rsid w:val="00CB6F5F"/>
    <w:rsid w:val="00CB7991"/>
    <w:rsid w:val="00CB79B8"/>
    <w:rsid w:val="00CB7CD2"/>
    <w:rsid w:val="00CB7D75"/>
    <w:rsid w:val="00CC124D"/>
    <w:rsid w:val="00CC2733"/>
    <w:rsid w:val="00CC6906"/>
    <w:rsid w:val="00CD22A1"/>
    <w:rsid w:val="00CD233B"/>
    <w:rsid w:val="00CD2613"/>
    <w:rsid w:val="00CD3993"/>
    <w:rsid w:val="00CD5BF8"/>
    <w:rsid w:val="00CD5DE4"/>
    <w:rsid w:val="00CD6D2D"/>
    <w:rsid w:val="00CD6FC8"/>
    <w:rsid w:val="00CE13CF"/>
    <w:rsid w:val="00CE4505"/>
    <w:rsid w:val="00CE46CB"/>
    <w:rsid w:val="00CE47A8"/>
    <w:rsid w:val="00CE6673"/>
    <w:rsid w:val="00CE7AAE"/>
    <w:rsid w:val="00CF01E8"/>
    <w:rsid w:val="00CF1230"/>
    <w:rsid w:val="00CF261B"/>
    <w:rsid w:val="00CF2970"/>
    <w:rsid w:val="00CF38BC"/>
    <w:rsid w:val="00CF40AB"/>
    <w:rsid w:val="00CF4B12"/>
    <w:rsid w:val="00CF69BB"/>
    <w:rsid w:val="00CF7621"/>
    <w:rsid w:val="00D001D4"/>
    <w:rsid w:val="00D00211"/>
    <w:rsid w:val="00D0174E"/>
    <w:rsid w:val="00D024C6"/>
    <w:rsid w:val="00D02CC6"/>
    <w:rsid w:val="00D032B8"/>
    <w:rsid w:val="00D035F9"/>
    <w:rsid w:val="00D0444F"/>
    <w:rsid w:val="00D05C89"/>
    <w:rsid w:val="00D06A05"/>
    <w:rsid w:val="00D100E6"/>
    <w:rsid w:val="00D107A9"/>
    <w:rsid w:val="00D11BF6"/>
    <w:rsid w:val="00D11F1D"/>
    <w:rsid w:val="00D1201E"/>
    <w:rsid w:val="00D12D7A"/>
    <w:rsid w:val="00D15271"/>
    <w:rsid w:val="00D1550B"/>
    <w:rsid w:val="00D17165"/>
    <w:rsid w:val="00D21962"/>
    <w:rsid w:val="00D222C0"/>
    <w:rsid w:val="00D23D28"/>
    <w:rsid w:val="00D244D5"/>
    <w:rsid w:val="00D249AC"/>
    <w:rsid w:val="00D26514"/>
    <w:rsid w:val="00D304EA"/>
    <w:rsid w:val="00D30EC6"/>
    <w:rsid w:val="00D3107E"/>
    <w:rsid w:val="00D3193A"/>
    <w:rsid w:val="00D3204C"/>
    <w:rsid w:val="00D33423"/>
    <w:rsid w:val="00D348E6"/>
    <w:rsid w:val="00D34C04"/>
    <w:rsid w:val="00D34EBD"/>
    <w:rsid w:val="00D356E9"/>
    <w:rsid w:val="00D370DF"/>
    <w:rsid w:val="00D40E3E"/>
    <w:rsid w:val="00D45A87"/>
    <w:rsid w:val="00D462D7"/>
    <w:rsid w:val="00D47D7E"/>
    <w:rsid w:val="00D50352"/>
    <w:rsid w:val="00D5117F"/>
    <w:rsid w:val="00D5269A"/>
    <w:rsid w:val="00D52A3F"/>
    <w:rsid w:val="00D54A9D"/>
    <w:rsid w:val="00D553A9"/>
    <w:rsid w:val="00D559ED"/>
    <w:rsid w:val="00D62B58"/>
    <w:rsid w:val="00D63459"/>
    <w:rsid w:val="00D63673"/>
    <w:rsid w:val="00D65001"/>
    <w:rsid w:val="00D6551D"/>
    <w:rsid w:val="00D656E6"/>
    <w:rsid w:val="00D670C5"/>
    <w:rsid w:val="00D6748E"/>
    <w:rsid w:val="00D67713"/>
    <w:rsid w:val="00D70627"/>
    <w:rsid w:val="00D712B2"/>
    <w:rsid w:val="00D713B2"/>
    <w:rsid w:val="00D73B6E"/>
    <w:rsid w:val="00D74216"/>
    <w:rsid w:val="00D74A60"/>
    <w:rsid w:val="00D757F8"/>
    <w:rsid w:val="00D765ED"/>
    <w:rsid w:val="00D77186"/>
    <w:rsid w:val="00D774F9"/>
    <w:rsid w:val="00D77DE6"/>
    <w:rsid w:val="00D8068C"/>
    <w:rsid w:val="00D8385D"/>
    <w:rsid w:val="00D83BDB"/>
    <w:rsid w:val="00D83D07"/>
    <w:rsid w:val="00D840C1"/>
    <w:rsid w:val="00D86193"/>
    <w:rsid w:val="00D876E9"/>
    <w:rsid w:val="00D92974"/>
    <w:rsid w:val="00D931AA"/>
    <w:rsid w:val="00D9435D"/>
    <w:rsid w:val="00DA008D"/>
    <w:rsid w:val="00DA0A15"/>
    <w:rsid w:val="00DA3090"/>
    <w:rsid w:val="00DA3755"/>
    <w:rsid w:val="00DA4544"/>
    <w:rsid w:val="00DA4BC7"/>
    <w:rsid w:val="00DA5685"/>
    <w:rsid w:val="00DA5997"/>
    <w:rsid w:val="00DA6BFD"/>
    <w:rsid w:val="00DA6DC8"/>
    <w:rsid w:val="00DA70EB"/>
    <w:rsid w:val="00DB34AC"/>
    <w:rsid w:val="00DB35F5"/>
    <w:rsid w:val="00DB764D"/>
    <w:rsid w:val="00DC1F01"/>
    <w:rsid w:val="00DC22C5"/>
    <w:rsid w:val="00DC289A"/>
    <w:rsid w:val="00DC5F56"/>
    <w:rsid w:val="00DC67AB"/>
    <w:rsid w:val="00DC7775"/>
    <w:rsid w:val="00DD026A"/>
    <w:rsid w:val="00DD1359"/>
    <w:rsid w:val="00DD1C09"/>
    <w:rsid w:val="00DD55CB"/>
    <w:rsid w:val="00DE030F"/>
    <w:rsid w:val="00DE042D"/>
    <w:rsid w:val="00DE0BF1"/>
    <w:rsid w:val="00DE0FDD"/>
    <w:rsid w:val="00DE1BB4"/>
    <w:rsid w:val="00DE1C2E"/>
    <w:rsid w:val="00DE23AD"/>
    <w:rsid w:val="00DE6474"/>
    <w:rsid w:val="00DE7741"/>
    <w:rsid w:val="00DE7E40"/>
    <w:rsid w:val="00DF0BFA"/>
    <w:rsid w:val="00DF150E"/>
    <w:rsid w:val="00DF39BB"/>
    <w:rsid w:val="00DF445C"/>
    <w:rsid w:val="00DF55DE"/>
    <w:rsid w:val="00E00AED"/>
    <w:rsid w:val="00E00E79"/>
    <w:rsid w:val="00E07272"/>
    <w:rsid w:val="00E074CD"/>
    <w:rsid w:val="00E12AE8"/>
    <w:rsid w:val="00E12E7E"/>
    <w:rsid w:val="00E13390"/>
    <w:rsid w:val="00E136AB"/>
    <w:rsid w:val="00E16011"/>
    <w:rsid w:val="00E163A6"/>
    <w:rsid w:val="00E16402"/>
    <w:rsid w:val="00E20266"/>
    <w:rsid w:val="00E20898"/>
    <w:rsid w:val="00E218C3"/>
    <w:rsid w:val="00E24CDC"/>
    <w:rsid w:val="00E25854"/>
    <w:rsid w:val="00E25A5E"/>
    <w:rsid w:val="00E26FF6"/>
    <w:rsid w:val="00E27D5B"/>
    <w:rsid w:val="00E32689"/>
    <w:rsid w:val="00E332EA"/>
    <w:rsid w:val="00E33A47"/>
    <w:rsid w:val="00E345E7"/>
    <w:rsid w:val="00E35171"/>
    <w:rsid w:val="00E35404"/>
    <w:rsid w:val="00E35407"/>
    <w:rsid w:val="00E35447"/>
    <w:rsid w:val="00E35D21"/>
    <w:rsid w:val="00E36202"/>
    <w:rsid w:val="00E37230"/>
    <w:rsid w:val="00E41E70"/>
    <w:rsid w:val="00E43E72"/>
    <w:rsid w:val="00E4495E"/>
    <w:rsid w:val="00E479CE"/>
    <w:rsid w:val="00E47EE4"/>
    <w:rsid w:val="00E52C36"/>
    <w:rsid w:val="00E53F27"/>
    <w:rsid w:val="00E5416F"/>
    <w:rsid w:val="00E55A70"/>
    <w:rsid w:val="00E55B86"/>
    <w:rsid w:val="00E5677B"/>
    <w:rsid w:val="00E57B31"/>
    <w:rsid w:val="00E57BDF"/>
    <w:rsid w:val="00E609C4"/>
    <w:rsid w:val="00E60EE3"/>
    <w:rsid w:val="00E63260"/>
    <w:rsid w:val="00E63F00"/>
    <w:rsid w:val="00E640A5"/>
    <w:rsid w:val="00E65A8F"/>
    <w:rsid w:val="00E673E4"/>
    <w:rsid w:val="00E7007B"/>
    <w:rsid w:val="00E7054D"/>
    <w:rsid w:val="00E709D1"/>
    <w:rsid w:val="00E736B0"/>
    <w:rsid w:val="00E75BB6"/>
    <w:rsid w:val="00E761B4"/>
    <w:rsid w:val="00E765B2"/>
    <w:rsid w:val="00E76C2D"/>
    <w:rsid w:val="00E76C9A"/>
    <w:rsid w:val="00E76F5F"/>
    <w:rsid w:val="00E80F57"/>
    <w:rsid w:val="00E82F90"/>
    <w:rsid w:val="00E83F10"/>
    <w:rsid w:val="00E846D6"/>
    <w:rsid w:val="00E8635E"/>
    <w:rsid w:val="00E864F9"/>
    <w:rsid w:val="00E86D3A"/>
    <w:rsid w:val="00E900E7"/>
    <w:rsid w:val="00E90471"/>
    <w:rsid w:val="00E91032"/>
    <w:rsid w:val="00E91722"/>
    <w:rsid w:val="00E91B2B"/>
    <w:rsid w:val="00E92F66"/>
    <w:rsid w:val="00E940AF"/>
    <w:rsid w:val="00E966D4"/>
    <w:rsid w:val="00E96AAA"/>
    <w:rsid w:val="00E96BCF"/>
    <w:rsid w:val="00E97618"/>
    <w:rsid w:val="00EA0F1B"/>
    <w:rsid w:val="00EA1493"/>
    <w:rsid w:val="00EA415E"/>
    <w:rsid w:val="00EA538F"/>
    <w:rsid w:val="00EA5F33"/>
    <w:rsid w:val="00EA6404"/>
    <w:rsid w:val="00EA64E7"/>
    <w:rsid w:val="00EA6EDE"/>
    <w:rsid w:val="00EA7A16"/>
    <w:rsid w:val="00EB0ABB"/>
    <w:rsid w:val="00EB0F5B"/>
    <w:rsid w:val="00EB2713"/>
    <w:rsid w:val="00EB459F"/>
    <w:rsid w:val="00EB4B0C"/>
    <w:rsid w:val="00EB4E94"/>
    <w:rsid w:val="00EB4EAE"/>
    <w:rsid w:val="00EB5A38"/>
    <w:rsid w:val="00EB65B5"/>
    <w:rsid w:val="00EB67AF"/>
    <w:rsid w:val="00EB712A"/>
    <w:rsid w:val="00EC0118"/>
    <w:rsid w:val="00EC2098"/>
    <w:rsid w:val="00EC248B"/>
    <w:rsid w:val="00EC33B5"/>
    <w:rsid w:val="00EC3937"/>
    <w:rsid w:val="00EC3A09"/>
    <w:rsid w:val="00EC41DE"/>
    <w:rsid w:val="00EC4313"/>
    <w:rsid w:val="00EC47B0"/>
    <w:rsid w:val="00EC5889"/>
    <w:rsid w:val="00EC654A"/>
    <w:rsid w:val="00EC71BB"/>
    <w:rsid w:val="00EC7E0C"/>
    <w:rsid w:val="00ED1580"/>
    <w:rsid w:val="00ED15CA"/>
    <w:rsid w:val="00ED2467"/>
    <w:rsid w:val="00ED26B9"/>
    <w:rsid w:val="00ED286E"/>
    <w:rsid w:val="00ED3BCA"/>
    <w:rsid w:val="00ED411D"/>
    <w:rsid w:val="00ED66A1"/>
    <w:rsid w:val="00ED7257"/>
    <w:rsid w:val="00EE3617"/>
    <w:rsid w:val="00EE3EAC"/>
    <w:rsid w:val="00EE4215"/>
    <w:rsid w:val="00EE4353"/>
    <w:rsid w:val="00EE55CA"/>
    <w:rsid w:val="00EF3F92"/>
    <w:rsid w:val="00EF4339"/>
    <w:rsid w:val="00EF5AFC"/>
    <w:rsid w:val="00EF5E5B"/>
    <w:rsid w:val="00F10528"/>
    <w:rsid w:val="00F10CAD"/>
    <w:rsid w:val="00F1194B"/>
    <w:rsid w:val="00F137BB"/>
    <w:rsid w:val="00F13D8C"/>
    <w:rsid w:val="00F1672B"/>
    <w:rsid w:val="00F17331"/>
    <w:rsid w:val="00F17724"/>
    <w:rsid w:val="00F17F35"/>
    <w:rsid w:val="00F22E55"/>
    <w:rsid w:val="00F22E78"/>
    <w:rsid w:val="00F2728D"/>
    <w:rsid w:val="00F276C5"/>
    <w:rsid w:val="00F27C39"/>
    <w:rsid w:val="00F31375"/>
    <w:rsid w:val="00F33EA4"/>
    <w:rsid w:val="00F343B8"/>
    <w:rsid w:val="00F35DD1"/>
    <w:rsid w:val="00F362EC"/>
    <w:rsid w:val="00F37718"/>
    <w:rsid w:val="00F406D2"/>
    <w:rsid w:val="00F40896"/>
    <w:rsid w:val="00F40E8F"/>
    <w:rsid w:val="00F43A58"/>
    <w:rsid w:val="00F45961"/>
    <w:rsid w:val="00F473DA"/>
    <w:rsid w:val="00F520C0"/>
    <w:rsid w:val="00F55C79"/>
    <w:rsid w:val="00F6025D"/>
    <w:rsid w:val="00F60CCF"/>
    <w:rsid w:val="00F621EC"/>
    <w:rsid w:val="00F6402F"/>
    <w:rsid w:val="00F657B6"/>
    <w:rsid w:val="00F658A7"/>
    <w:rsid w:val="00F66243"/>
    <w:rsid w:val="00F672AA"/>
    <w:rsid w:val="00F67D71"/>
    <w:rsid w:val="00F67DFF"/>
    <w:rsid w:val="00F72877"/>
    <w:rsid w:val="00F75159"/>
    <w:rsid w:val="00F7569D"/>
    <w:rsid w:val="00F80EE3"/>
    <w:rsid w:val="00F81775"/>
    <w:rsid w:val="00F81CC7"/>
    <w:rsid w:val="00F81F05"/>
    <w:rsid w:val="00F8271A"/>
    <w:rsid w:val="00F85A95"/>
    <w:rsid w:val="00F85AD2"/>
    <w:rsid w:val="00F85CCC"/>
    <w:rsid w:val="00F90092"/>
    <w:rsid w:val="00F90B2F"/>
    <w:rsid w:val="00F918AA"/>
    <w:rsid w:val="00F925D7"/>
    <w:rsid w:val="00F92769"/>
    <w:rsid w:val="00F92996"/>
    <w:rsid w:val="00F92D16"/>
    <w:rsid w:val="00F949EA"/>
    <w:rsid w:val="00FA038F"/>
    <w:rsid w:val="00FA0867"/>
    <w:rsid w:val="00FA0B67"/>
    <w:rsid w:val="00FA2457"/>
    <w:rsid w:val="00FA2884"/>
    <w:rsid w:val="00FA5C83"/>
    <w:rsid w:val="00FA614B"/>
    <w:rsid w:val="00FB17C2"/>
    <w:rsid w:val="00FB2C1F"/>
    <w:rsid w:val="00FB38F2"/>
    <w:rsid w:val="00FB4807"/>
    <w:rsid w:val="00FB6154"/>
    <w:rsid w:val="00FB76B2"/>
    <w:rsid w:val="00FC053F"/>
    <w:rsid w:val="00FC05FB"/>
    <w:rsid w:val="00FC664E"/>
    <w:rsid w:val="00FC78C6"/>
    <w:rsid w:val="00FD048B"/>
    <w:rsid w:val="00FD0743"/>
    <w:rsid w:val="00FD18A1"/>
    <w:rsid w:val="00FD2E7C"/>
    <w:rsid w:val="00FD39C7"/>
    <w:rsid w:val="00FD4851"/>
    <w:rsid w:val="00FD513A"/>
    <w:rsid w:val="00FD5822"/>
    <w:rsid w:val="00FD729F"/>
    <w:rsid w:val="00FE2558"/>
    <w:rsid w:val="00FE4BD9"/>
    <w:rsid w:val="00FE4EAD"/>
    <w:rsid w:val="00FE692F"/>
    <w:rsid w:val="00FE7154"/>
    <w:rsid w:val="00FF0E68"/>
    <w:rsid w:val="00FF1BBD"/>
    <w:rsid w:val="00FF20F2"/>
    <w:rsid w:val="00FF2BBF"/>
    <w:rsid w:val="00FF3085"/>
    <w:rsid w:val="00FF3C8E"/>
    <w:rsid w:val="00FF5481"/>
    <w:rsid w:val="00FF7575"/>
    <w:rsid w:val="0A6A1653"/>
    <w:rsid w:val="18AEB0C3"/>
    <w:rsid w:val="20A1FC0C"/>
    <w:rsid w:val="28CEC6C6"/>
    <w:rsid w:val="2A076466"/>
    <w:rsid w:val="51AD55C0"/>
    <w:rsid w:val="5C41C4DF"/>
    <w:rsid w:val="60D5C230"/>
    <w:rsid w:val="7DAC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A1CAF70"/>
  <w15:chartTrackingRefBased/>
  <w15:docId w15:val="{630D4C30-3458-46DA-B662-3C74B424C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uiPriority="9" w:qFormat="1"/>
    <w:lsdException w:name="heading 8" w:locked="1" w:uiPriority="9" w:qFormat="1"/>
    <w:lsdException w:name="heading 9" w:locked="1" w:qFormat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able of figures" w:uiPriority="99"/>
    <w:lsdException w:name="Title" w:locked="1" w:qFormat="1"/>
    <w:lsdException w:name="Default Paragraph Font" w:locked="1"/>
    <w:lsdException w:name="Subtitle" w:locked="1" w:qFormat="1"/>
    <w:lsdException w:name="Hyperlink" w:locked="1" w:uiPriority="99" w:qFormat="1"/>
    <w:lsdException w:name="Strong" w:locked="1" w:uiPriority="22" w:qFormat="1"/>
    <w:lsdException w:name="Emphasis" w:locked="1" w:uiPriority="20" w:qFormat="1"/>
    <w:lsdException w:name="Normal (Web)" w:locked="1" w:uiPriority="99"/>
    <w:lsdException w:name="HTML Keyboard" w:semiHidden="1" w:unhideWhenUsed="1"/>
    <w:lsdException w:name="HTML Preformatted" w:uiPriority="99"/>
    <w:lsdException w:name="HTML Typewriter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qFormat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7D20"/>
    <w:pPr>
      <w:suppressAutoHyphens/>
      <w:jc w:val="both"/>
    </w:pPr>
    <w:rPr>
      <w:rFonts w:ascii="Arial" w:hAnsi="Arial" w:cs="Arial"/>
      <w:sz w:val="22"/>
      <w:lang w:eastAsia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E00AED"/>
    <w:pPr>
      <w:keepNext/>
      <w:spacing w:before="600" w:after="100" w:line="360" w:lineRule="auto"/>
      <w:outlineLvl w:val="0"/>
    </w:pPr>
    <w:rPr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D100E6"/>
    <w:pPr>
      <w:keepNext/>
      <w:spacing w:before="400" w:after="100" w:line="360" w:lineRule="auto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D100E6"/>
    <w:pPr>
      <w:keepNext/>
      <w:spacing w:before="500" w:after="100" w:line="360" w:lineRule="auto"/>
      <w:outlineLvl w:val="2"/>
    </w:pPr>
    <w:rPr>
      <w:b/>
      <w:bCs/>
      <w:szCs w:val="24"/>
    </w:rPr>
  </w:style>
  <w:style w:type="paragraph" w:styleId="Ttulo4">
    <w:name w:val="heading 4"/>
    <w:basedOn w:val="Ttulo3"/>
    <w:next w:val="Normal"/>
    <w:link w:val="Ttulo4Car"/>
    <w:qFormat/>
    <w:rsid w:val="00840A1E"/>
    <w:pPr>
      <w:numPr>
        <w:ilvl w:val="3"/>
      </w:numPr>
      <w:spacing w:before="300"/>
      <w:outlineLvl w:val="3"/>
    </w:pPr>
    <w:rPr>
      <w:bCs w:val="0"/>
    </w:rPr>
  </w:style>
  <w:style w:type="paragraph" w:styleId="Ttulo5">
    <w:name w:val="heading 5"/>
    <w:basedOn w:val="Normal"/>
    <w:next w:val="Normal"/>
    <w:link w:val="Ttulo5Car"/>
    <w:qFormat/>
    <w:rsid w:val="00D100E6"/>
    <w:pPr>
      <w:spacing w:before="240" w:after="60" w:line="360" w:lineRule="auto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D100E6"/>
    <w:pPr>
      <w:spacing w:before="240" w:after="60" w:line="360" w:lineRule="auto"/>
      <w:outlineLvl w:val="5"/>
    </w:pPr>
    <w:rPr>
      <w:b/>
      <w:bCs/>
    </w:rPr>
  </w:style>
  <w:style w:type="paragraph" w:styleId="Ttulo7">
    <w:name w:val="heading 7"/>
    <w:basedOn w:val="Encabezado1"/>
    <w:next w:val="Textoindependiente"/>
    <w:link w:val="Ttulo7Car"/>
    <w:uiPriority w:val="9"/>
    <w:qFormat/>
    <w:rsid w:val="00564F30"/>
    <w:pPr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link w:val="Ttulo8Car"/>
    <w:uiPriority w:val="9"/>
    <w:qFormat/>
    <w:rsid w:val="00564F30"/>
    <w:pPr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link w:val="Ttulo9Car"/>
    <w:qFormat/>
    <w:rsid w:val="00564F30"/>
    <w:pPr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semiHidden/>
    <w:rsid w:val="00564F30"/>
    <w:rPr>
      <w:rFonts w:ascii="Tahoma" w:hAnsi="Tahoma" w:cs="Tahoma"/>
      <w:sz w:val="16"/>
      <w:szCs w:val="16"/>
    </w:rPr>
  </w:style>
  <w:style w:type="character" w:customStyle="1" w:styleId="Ttulo1Car">
    <w:name w:val="Título 1 Car"/>
    <w:link w:val="Ttulo1"/>
    <w:locked/>
    <w:rsid w:val="00E00AED"/>
    <w:rPr>
      <w:rFonts w:ascii="Arial Narrow" w:hAnsi="Arial Narrow" w:cs="Arial"/>
      <w:b/>
      <w:bCs/>
      <w:kern w:val="1"/>
      <w:sz w:val="32"/>
      <w:szCs w:val="32"/>
      <w:lang w:eastAsia="ar-SA"/>
    </w:rPr>
  </w:style>
  <w:style w:type="character" w:customStyle="1" w:styleId="Ttulo2Car">
    <w:name w:val="Título 2 Car"/>
    <w:link w:val="Ttulo2"/>
    <w:locked/>
    <w:rPr>
      <w:rFonts w:ascii="Arial Narrow" w:hAnsi="Arial Narrow" w:cs="Arial"/>
      <w:b/>
      <w:bCs/>
      <w:sz w:val="28"/>
      <w:szCs w:val="28"/>
      <w:lang w:eastAsia="ar-SA"/>
    </w:rPr>
  </w:style>
  <w:style w:type="character" w:customStyle="1" w:styleId="Ttulo3Car">
    <w:name w:val="Título 3 Car"/>
    <w:link w:val="Ttulo3"/>
    <w:locked/>
    <w:rPr>
      <w:rFonts w:ascii="Arial Narrow" w:hAnsi="Arial Narrow" w:cs="Arial"/>
      <w:b/>
      <w:bCs/>
      <w:sz w:val="24"/>
      <w:szCs w:val="24"/>
      <w:lang w:eastAsia="ar-SA"/>
    </w:rPr>
  </w:style>
  <w:style w:type="character" w:customStyle="1" w:styleId="Ttulo4Car">
    <w:name w:val="Título 4 Car"/>
    <w:link w:val="Ttulo4"/>
    <w:locked/>
    <w:rsid w:val="00840A1E"/>
    <w:rPr>
      <w:rFonts w:ascii="Arial Narrow" w:hAnsi="Arial Narrow" w:cs="Arial"/>
      <w:b/>
      <w:sz w:val="24"/>
      <w:szCs w:val="24"/>
      <w:lang w:eastAsia="ar-SA"/>
    </w:rPr>
  </w:style>
  <w:style w:type="character" w:customStyle="1" w:styleId="Ttulo5Car">
    <w:name w:val="Título 5 Car"/>
    <w:link w:val="Ttulo5"/>
    <w:locked/>
    <w:rPr>
      <w:rFonts w:ascii="Arial Narrow" w:hAnsi="Arial Narrow" w:cs="Arial"/>
      <w:b/>
      <w:bCs/>
      <w:sz w:val="24"/>
      <w:lang w:eastAsia="ar-SA"/>
    </w:rPr>
  </w:style>
  <w:style w:type="character" w:customStyle="1" w:styleId="Ttulo6Car">
    <w:name w:val="Título 6 Car"/>
    <w:link w:val="Ttulo6"/>
    <w:locked/>
    <w:rPr>
      <w:rFonts w:ascii="Arial Narrow" w:hAnsi="Arial Narrow" w:cs="Arial"/>
      <w:b/>
      <w:bCs/>
      <w:sz w:val="24"/>
      <w:lang w:eastAsia="ar-SA"/>
    </w:rPr>
  </w:style>
  <w:style w:type="character" w:customStyle="1" w:styleId="Ttulo7Car">
    <w:name w:val="Título 7 Car"/>
    <w:link w:val="Ttulo7"/>
    <w:uiPriority w:val="9"/>
    <w:locked/>
    <w:rPr>
      <w:rFonts w:ascii="Arial Narrow" w:hAnsi="Arial Narrow" w:cs="Arial"/>
      <w:b/>
      <w:bCs/>
      <w:sz w:val="21"/>
      <w:szCs w:val="21"/>
      <w:lang w:eastAsia="ar-SA"/>
    </w:rPr>
  </w:style>
  <w:style w:type="character" w:customStyle="1" w:styleId="Ttulo8Car">
    <w:name w:val="Título 8 Car"/>
    <w:link w:val="Ttulo8"/>
    <w:uiPriority w:val="9"/>
    <w:locked/>
    <w:rPr>
      <w:rFonts w:ascii="Arial Narrow" w:hAnsi="Arial Narrow" w:cs="Arial"/>
      <w:b/>
      <w:bCs/>
      <w:sz w:val="21"/>
      <w:szCs w:val="21"/>
      <w:lang w:eastAsia="ar-SA"/>
    </w:rPr>
  </w:style>
  <w:style w:type="character" w:customStyle="1" w:styleId="Ttulo9Car">
    <w:name w:val="Título 9 Car"/>
    <w:link w:val="Ttulo9"/>
    <w:locked/>
    <w:rPr>
      <w:rFonts w:ascii="Arial Narrow" w:hAnsi="Arial Narrow" w:cs="Arial"/>
      <w:b/>
      <w:bCs/>
      <w:sz w:val="21"/>
      <w:szCs w:val="21"/>
      <w:lang w:eastAsia="ar-SA"/>
    </w:rPr>
  </w:style>
  <w:style w:type="character" w:customStyle="1" w:styleId="WW8Num2z0">
    <w:name w:val="WW8Num2z0"/>
    <w:rsid w:val="00564F30"/>
    <w:rPr>
      <w:rFonts w:ascii="Symbol" w:hAnsi="Symbol"/>
    </w:rPr>
  </w:style>
  <w:style w:type="character" w:customStyle="1" w:styleId="WW8Num5z0">
    <w:name w:val="WW8Num5z0"/>
    <w:rsid w:val="00564F30"/>
    <w:rPr>
      <w:rFonts w:ascii="Wingdings" w:hAnsi="Wingdings"/>
    </w:rPr>
  </w:style>
  <w:style w:type="character" w:customStyle="1" w:styleId="Absatz-Standardschriftart">
    <w:name w:val="Absatz-Standardschriftart"/>
    <w:rsid w:val="00564F30"/>
  </w:style>
  <w:style w:type="character" w:customStyle="1" w:styleId="WW8Num6z0">
    <w:name w:val="WW8Num6z0"/>
    <w:rsid w:val="00564F30"/>
    <w:rPr>
      <w:rFonts w:ascii="Symbol" w:hAnsi="Symbol"/>
    </w:rPr>
  </w:style>
  <w:style w:type="character" w:customStyle="1" w:styleId="WW8Num9z0">
    <w:name w:val="WW8Num9z0"/>
    <w:rsid w:val="00564F30"/>
    <w:rPr>
      <w:rFonts w:ascii="Wingdings" w:hAnsi="Wingdings"/>
    </w:rPr>
  </w:style>
  <w:style w:type="character" w:customStyle="1" w:styleId="WW8Num9z1">
    <w:name w:val="WW8Num9z1"/>
    <w:rsid w:val="00564F30"/>
    <w:rPr>
      <w:rFonts w:ascii="Courier New" w:hAnsi="Courier New"/>
    </w:rPr>
  </w:style>
  <w:style w:type="character" w:customStyle="1" w:styleId="WW8Num9z3">
    <w:name w:val="WW8Num9z3"/>
    <w:rsid w:val="00564F30"/>
    <w:rPr>
      <w:rFonts w:ascii="Symbol" w:hAnsi="Symbol"/>
    </w:rPr>
  </w:style>
  <w:style w:type="character" w:customStyle="1" w:styleId="WW8Num10z0">
    <w:name w:val="WW8Num10z0"/>
    <w:rsid w:val="00564F30"/>
    <w:rPr>
      <w:rFonts w:ascii="Wingdings" w:hAnsi="Wingdings"/>
    </w:rPr>
  </w:style>
  <w:style w:type="character" w:customStyle="1" w:styleId="WW8Num10z1">
    <w:name w:val="WW8Num10z1"/>
    <w:rsid w:val="00564F30"/>
    <w:rPr>
      <w:rFonts w:ascii="Courier New" w:hAnsi="Courier New"/>
    </w:rPr>
  </w:style>
  <w:style w:type="character" w:customStyle="1" w:styleId="WW8Num10z3">
    <w:name w:val="WW8Num10z3"/>
    <w:rsid w:val="00564F30"/>
    <w:rPr>
      <w:rFonts w:ascii="Symbol" w:hAnsi="Symbol"/>
    </w:rPr>
  </w:style>
  <w:style w:type="character" w:customStyle="1" w:styleId="Fuentedeprrafopredeter3">
    <w:name w:val="Fuente de párrafo predeter.3"/>
    <w:rsid w:val="00564F30"/>
  </w:style>
  <w:style w:type="character" w:customStyle="1" w:styleId="WW-Absatz-Standardschriftart">
    <w:name w:val="WW-Absatz-Standardschriftart"/>
    <w:rsid w:val="00564F30"/>
  </w:style>
  <w:style w:type="character" w:customStyle="1" w:styleId="WW-Absatz-Standardschriftart1">
    <w:name w:val="WW-Absatz-Standardschriftart1"/>
    <w:rsid w:val="00564F30"/>
  </w:style>
  <w:style w:type="character" w:customStyle="1" w:styleId="WW-Absatz-Standardschriftart11">
    <w:name w:val="WW-Absatz-Standardschriftart11"/>
    <w:rsid w:val="00564F30"/>
  </w:style>
  <w:style w:type="character" w:customStyle="1" w:styleId="WW-Absatz-Standardschriftart111">
    <w:name w:val="WW-Absatz-Standardschriftart111"/>
    <w:rsid w:val="00564F30"/>
  </w:style>
  <w:style w:type="character" w:customStyle="1" w:styleId="WW-Absatz-Standardschriftart1111">
    <w:name w:val="WW-Absatz-Standardschriftart1111"/>
    <w:rsid w:val="00564F30"/>
  </w:style>
  <w:style w:type="character" w:customStyle="1" w:styleId="WW-Absatz-Standardschriftart11111">
    <w:name w:val="WW-Absatz-Standardschriftart11111"/>
    <w:rsid w:val="00564F30"/>
  </w:style>
  <w:style w:type="character" w:customStyle="1" w:styleId="WW-Absatz-Standardschriftart111111">
    <w:name w:val="WW-Absatz-Standardschriftart111111"/>
    <w:rsid w:val="00564F30"/>
  </w:style>
  <w:style w:type="character" w:customStyle="1" w:styleId="WW-Absatz-Standardschriftart1111111">
    <w:name w:val="WW-Absatz-Standardschriftart1111111"/>
    <w:rsid w:val="00564F30"/>
  </w:style>
  <w:style w:type="character" w:customStyle="1" w:styleId="Carcterdenumeracin">
    <w:name w:val="Carácter de numeración"/>
    <w:rsid w:val="00564F30"/>
  </w:style>
  <w:style w:type="character" w:customStyle="1" w:styleId="Fuentedeprrafopredeter1">
    <w:name w:val="Fuente de párrafo predeter.1"/>
    <w:rsid w:val="00564F30"/>
  </w:style>
  <w:style w:type="character" w:styleId="Hipervnculo">
    <w:name w:val="Hyperlink"/>
    <w:uiPriority w:val="99"/>
    <w:qFormat/>
    <w:rsid w:val="00564F30"/>
    <w:rPr>
      <w:rFonts w:cs="Times New Roman"/>
      <w:color w:val="0000FF"/>
      <w:u w:val="single"/>
    </w:rPr>
  </w:style>
  <w:style w:type="character" w:styleId="Hipervnculovisitado">
    <w:name w:val="FollowedHyperlink"/>
    <w:rsid w:val="00564F30"/>
    <w:rPr>
      <w:rFonts w:cs="Times New Roman"/>
      <w:color w:val="800000"/>
      <w:u w:val="single"/>
    </w:rPr>
  </w:style>
  <w:style w:type="character" w:styleId="Nmerodelnea">
    <w:name w:val="line number"/>
    <w:rsid w:val="00564F30"/>
    <w:rPr>
      <w:rFonts w:cs="Times New Roman"/>
    </w:rPr>
  </w:style>
  <w:style w:type="character" w:customStyle="1" w:styleId="WW-Absatz-Standardschriftart11111111">
    <w:name w:val="WW-Absatz-Standardschriftart11111111"/>
    <w:rsid w:val="00564F30"/>
  </w:style>
  <w:style w:type="character" w:customStyle="1" w:styleId="WW8Num3z0">
    <w:name w:val="WW8Num3z0"/>
    <w:rsid w:val="00564F30"/>
    <w:rPr>
      <w:rFonts w:ascii="Symbol" w:hAnsi="Symbol"/>
      <w:sz w:val="18"/>
    </w:rPr>
  </w:style>
  <w:style w:type="character" w:customStyle="1" w:styleId="WW8Num4z0">
    <w:name w:val="WW8Num4z0"/>
    <w:rsid w:val="00564F30"/>
    <w:rPr>
      <w:rFonts w:ascii="Symbol" w:hAnsi="Symbol"/>
      <w:sz w:val="18"/>
    </w:rPr>
  </w:style>
  <w:style w:type="character" w:customStyle="1" w:styleId="Fuentedeprrafopredeter2">
    <w:name w:val="Fuente de párrafo predeter.2"/>
    <w:rsid w:val="00564F30"/>
  </w:style>
  <w:style w:type="character" w:customStyle="1" w:styleId="WW8Num2z1">
    <w:name w:val="WW8Num2z1"/>
    <w:rsid w:val="00564F30"/>
    <w:rPr>
      <w:rFonts w:ascii="Courier New" w:hAnsi="Courier New"/>
    </w:rPr>
  </w:style>
  <w:style w:type="character" w:customStyle="1" w:styleId="WW8Num2z2">
    <w:name w:val="WW8Num2z2"/>
    <w:rsid w:val="00564F30"/>
    <w:rPr>
      <w:rFonts w:ascii="Wingdings" w:hAnsi="Wingdings"/>
    </w:rPr>
  </w:style>
  <w:style w:type="character" w:customStyle="1" w:styleId="WW8Num6z2">
    <w:name w:val="WW8Num6z2"/>
    <w:rsid w:val="00564F30"/>
    <w:rPr>
      <w:rFonts w:ascii="Wingdings" w:hAnsi="Wingdings"/>
    </w:rPr>
  </w:style>
  <w:style w:type="character" w:customStyle="1" w:styleId="WW8Num6z4">
    <w:name w:val="WW8Num6z4"/>
    <w:rsid w:val="00564F30"/>
    <w:rPr>
      <w:rFonts w:ascii="Courier New" w:hAnsi="Courier New"/>
    </w:rPr>
  </w:style>
  <w:style w:type="character" w:customStyle="1" w:styleId="WW8Num8z0">
    <w:name w:val="WW8Num8z0"/>
    <w:rsid w:val="00564F30"/>
    <w:rPr>
      <w:rFonts w:ascii="Symbol" w:hAnsi="Symbol"/>
    </w:rPr>
  </w:style>
  <w:style w:type="character" w:customStyle="1" w:styleId="WW8Num8z2">
    <w:name w:val="WW8Num8z2"/>
    <w:rsid w:val="00564F30"/>
    <w:rPr>
      <w:rFonts w:ascii="Wingdings" w:hAnsi="Wingdings"/>
    </w:rPr>
  </w:style>
  <w:style w:type="character" w:customStyle="1" w:styleId="WW8Num8z4">
    <w:name w:val="WW8Num8z4"/>
    <w:rsid w:val="00564F30"/>
    <w:rPr>
      <w:rFonts w:ascii="Courier New" w:hAnsi="Courier New"/>
    </w:rPr>
  </w:style>
  <w:style w:type="character" w:customStyle="1" w:styleId="WW8Num11z0">
    <w:name w:val="WW8Num11z0"/>
    <w:rsid w:val="00564F30"/>
    <w:rPr>
      <w:rFonts w:ascii="Symbol" w:hAnsi="Symbol"/>
    </w:rPr>
  </w:style>
  <w:style w:type="character" w:customStyle="1" w:styleId="WW8Num11z2">
    <w:name w:val="WW8Num11z2"/>
    <w:rsid w:val="00564F30"/>
    <w:rPr>
      <w:rFonts w:ascii="Wingdings" w:hAnsi="Wingdings"/>
    </w:rPr>
  </w:style>
  <w:style w:type="character" w:customStyle="1" w:styleId="WW8Num11z4">
    <w:name w:val="WW8Num11z4"/>
    <w:rsid w:val="00564F30"/>
    <w:rPr>
      <w:rFonts w:ascii="Courier New" w:hAnsi="Courier New"/>
    </w:rPr>
  </w:style>
  <w:style w:type="character" w:customStyle="1" w:styleId="WW8Num12z0">
    <w:name w:val="WW8Num12z0"/>
    <w:rsid w:val="00564F30"/>
    <w:rPr>
      <w:rFonts w:ascii="Symbol" w:hAnsi="Symbol"/>
    </w:rPr>
  </w:style>
  <w:style w:type="character" w:customStyle="1" w:styleId="WW8Num12z2">
    <w:name w:val="WW8Num12z2"/>
    <w:rsid w:val="00564F30"/>
    <w:rPr>
      <w:rFonts w:ascii="Wingdings" w:hAnsi="Wingdings"/>
    </w:rPr>
  </w:style>
  <w:style w:type="character" w:customStyle="1" w:styleId="WW8Num12z4">
    <w:name w:val="WW8Num12z4"/>
    <w:rsid w:val="00564F30"/>
    <w:rPr>
      <w:rFonts w:ascii="Courier New" w:hAnsi="Courier New"/>
    </w:rPr>
  </w:style>
  <w:style w:type="character" w:customStyle="1" w:styleId="WW8Num13z0">
    <w:name w:val="WW8Num13z0"/>
    <w:rsid w:val="00564F30"/>
    <w:rPr>
      <w:rFonts w:ascii="Symbol" w:hAnsi="Symbol"/>
    </w:rPr>
  </w:style>
  <w:style w:type="character" w:customStyle="1" w:styleId="WW8Num13z1">
    <w:name w:val="WW8Num13z1"/>
    <w:rsid w:val="00564F30"/>
    <w:rPr>
      <w:rFonts w:ascii="Courier New" w:hAnsi="Courier New"/>
    </w:rPr>
  </w:style>
  <w:style w:type="character" w:customStyle="1" w:styleId="WW8Num13z2">
    <w:name w:val="WW8Num13z2"/>
    <w:rsid w:val="00564F30"/>
    <w:rPr>
      <w:rFonts w:ascii="Wingdings" w:hAnsi="Wingdings"/>
    </w:rPr>
  </w:style>
  <w:style w:type="character" w:customStyle="1" w:styleId="FootnoteCharacters">
    <w:name w:val="Footnote Characters"/>
    <w:rsid w:val="00564F30"/>
    <w:rPr>
      <w:rFonts w:cs="Times New Roman"/>
      <w:vertAlign w:val="superscript"/>
    </w:rPr>
  </w:style>
  <w:style w:type="character" w:customStyle="1" w:styleId="Refdecomentario1">
    <w:name w:val="Ref. de comentario1"/>
    <w:rsid w:val="00564F30"/>
    <w:rPr>
      <w:rFonts w:cs="Times New Roman"/>
      <w:sz w:val="16"/>
      <w:szCs w:val="16"/>
    </w:rPr>
  </w:style>
  <w:style w:type="character" w:customStyle="1" w:styleId="Bullets">
    <w:name w:val="Bullets"/>
    <w:rsid w:val="00564F30"/>
    <w:rPr>
      <w:rFonts w:ascii="StarSymbol" w:hAnsi="StarSymbol"/>
      <w:sz w:val="18"/>
    </w:rPr>
  </w:style>
  <w:style w:type="character" w:customStyle="1" w:styleId="Vietas">
    <w:name w:val="Viñetas"/>
    <w:rsid w:val="00564F30"/>
    <w:rPr>
      <w:rFonts w:ascii="StarSymbol" w:hAnsi="StarSymbol"/>
      <w:sz w:val="18"/>
    </w:rPr>
  </w:style>
  <w:style w:type="character" w:customStyle="1" w:styleId="WW8Num16z0">
    <w:name w:val="WW8Num16z0"/>
    <w:rsid w:val="00564F30"/>
    <w:rPr>
      <w:rFonts w:ascii="Symbol" w:hAnsi="Symbol"/>
    </w:rPr>
  </w:style>
  <w:style w:type="paragraph" w:styleId="Textoindependiente">
    <w:name w:val="Body Text"/>
    <w:basedOn w:val="Normal"/>
    <w:link w:val="TextoindependienteCar"/>
    <w:rsid w:val="00564F30"/>
    <w:rPr>
      <w:color w:val="0000FF"/>
    </w:rPr>
  </w:style>
  <w:style w:type="character" w:customStyle="1" w:styleId="TextoindependienteCar">
    <w:name w:val="Texto independiente Car"/>
    <w:link w:val="Textoindependiente"/>
    <w:semiHidden/>
    <w:locked/>
    <w:rPr>
      <w:rFonts w:ascii="Arial" w:hAnsi="Arial" w:cs="Arial"/>
      <w:sz w:val="20"/>
      <w:szCs w:val="20"/>
      <w:lang w:val="es-EC" w:eastAsia="ar-SA" w:bidi="ar-SA"/>
    </w:rPr>
  </w:style>
  <w:style w:type="paragraph" w:styleId="Lista">
    <w:name w:val="List"/>
    <w:basedOn w:val="Textoindependiente"/>
    <w:rsid w:val="00564F30"/>
  </w:style>
  <w:style w:type="paragraph" w:customStyle="1" w:styleId="Etiqueta">
    <w:name w:val="Etiqueta"/>
    <w:basedOn w:val="Normal"/>
    <w:rsid w:val="00564F30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564F30"/>
    <w:pPr>
      <w:suppressLineNumbers/>
    </w:pPr>
  </w:style>
  <w:style w:type="paragraph" w:customStyle="1" w:styleId="Encabezado2">
    <w:name w:val="Encabezado2"/>
    <w:basedOn w:val="Normal"/>
    <w:next w:val="Textoindependiente"/>
    <w:rsid w:val="00564F30"/>
    <w:pPr>
      <w:keepNext/>
      <w:spacing w:before="240" w:after="120"/>
    </w:pPr>
    <w:rPr>
      <w:sz w:val="28"/>
      <w:szCs w:val="28"/>
    </w:rPr>
  </w:style>
  <w:style w:type="paragraph" w:customStyle="1" w:styleId="Encabezado1">
    <w:name w:val="Encabezado1"/>
    <w:basedOn w:val="Normal"/>
    <w:next w:val="Textoindependiente"/>
    <w:rsid w:val="00564F30"/>
    <w:pPr>
      <w:keepNext/>
      <w:spacing w:before="240" w:after="120"/>
    </w:pPr>
    <w:rPr>
      <w:sz w:val="28"/>
      <w:szCs w:val="28"/>
    </w:rPr>
  </w:style>
  <w:style w:type="paragraph" w:customStyle="1" w:styleId="Encabezado10">
    <w:name w:val="Encabezado 10"/>
    <w:basedOn w:val="Encabezado1"/>
    <w:next w:val="Textoindependiente"/>
    <w:rsid w:val="00564F30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rsid w:val="00564F30"/>
    <w:pPr>
      <w:tabs>
        <w:tab w:val="center" w:pos="4394"/>
        <w:tab w:val="right" w:pos="8789"/>
      </w:tabs>
    </w:pPr>
    <w:rPr>
      <w:sz w:val="16"/>
      <w:szCs w:val="16"/>
    </w:rPr>
  </w:style>
  <w:style w:type="character" w:customStyle="1" w:styleId="EncabezadoCar">
    <w:name w:val="Encabezado Car"/>
    <w:link w:val="Encabezado"/>
    <w:locked/>
    <w:rPr>
      <w:rFonts w:ascii="Arial" w:hAnsi="Arial" w:cs="Arial"/>
      <w:sz w:val="20"/>
      <w:szCs w:val="20"/>
      <w:lang w:val="es-EC" w:eastAsia="ar-SA" w:bidi="ar-SA"/>
    </w:rPr>
  </w:style>
  <w:style w:type="paragraph" w:styleId="Piedepgina">
    <w:name w:val="footer"/>
    <w:basedOn w:val="Normal"/>
    <w:link w:val="PiedepginaCar"/>
    <w:uiPriority w:val="99"/>
    <w:rsid w:val="00564F30"/>
    <w:pPr>
      <w:tabs>
        <w:tab w:val="center" w:pos="4394"/>
        <w:tab w:val="right" w:pos="8789"/>
      </w:tabs>
    </w:pPr>
    <w:rPr>
      <w:sz w:val="16"/>
      <w:szCs w:val="16"/>
    </w:rPr>
  </w:style>
  <w:style w:type="character" w:customStyle="1" w:styleId="PiedepginaCar">
    <w:name w:val="Pie de página Car"/>
    <w:link w:val="Piedepgina"/>
    <w:uiPriority w:val="99"/>
    <w:locked/>
    <w:rPr>
      <w:rFonts w:ascii="Arial" w:hAnsi="Arial" w:cs="Arial"/>
      <w:sz w:val="20"/>
      <w:szCs w:val="20"/>
      <w:lang w:val="es-EC" w:eastAsia="ar-SA" w:bidi="ar-SA"/>
    </w:rPr>
  </w:style>
  <w:style w:type="paragraph" w:customStyle="1" w:styleId="Contenidodelatabla">
    <w:name w:val="Contenido de la tabla"/>
    <w:basedOn w:val="Normal"/>
    <w:rsid w:val="00564F30"/>
    <w:pPr>
      <w:suppressLineNumbers/>
    </w:pPr>
  </w:style>
  <w:style w:type="paragraph" w:customStyle="1" w:styleId="Encabezadodelatabla">
    <w:name w:val="Encabezado de la tabla"/>
    <w:basedOn w:val="Contenidodelatabla"/>
    <w:rsid w:val="00564F30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link w:val="TextonotapieCar"/>
    <w:semiHidden/>
    <w:rsid w:val="00564F30"/>
    <w:rPr>
      <w:sz w:val="16"/>
      <w:szCs w:val="16"/>
    </w:rPr>
  </w:style>
  <w:style w:type="character" w:customStyle="1" w:styleId="TextonotapieCar">
    <w:name w:val="Texto nota pie Car"/>
    <w:link w:val="Textonotapie"/>
    <w:semiHidden/>
    <w:locked/>
    <w:rPr>
      <w:rFonts w:ascii="Arial" w:hAnsi="Arial" w:cs="Arial"/>
      <w:sz w:val="20"/>
      <w:szCs w:val="20"/>
      <w:lang w:val="es-EC" w:eastAsia="ar-SA" w:bidi="ar-SA"/>
    </w:rPr>
  </w:style>
  <w:style w:type="paragraph" w:styleId="TDC1">
    <w:name w:val="toc 1"/>
    <w:basedOn w:val="Normal"/>
    <w:next w:val="Normal"/>
    <w:autoRedefine/>
    <w:uiPriority w:val="39"/>
    <w:rsid w:val="00DD55CB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564F30"/>
    <w:pPr>
      <w:ind w:left="200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564F30"/>
    <w:pPr>
      <w:ind w:left="400"/>
    </w:pPr>
    <w:rPr>
      <w:i/>
      <w:iCs/>
    </w:rPr>
  </w:style>
  <w:style w:type="paragraph" w:styleId="TDC4">
    <w:name w:val="toc 4"/>
    <w:basedOn w:val="Normal"/>
    <w:next w:val="Normal"/>
    <w:autoRedefine/>
    <w:uiPriority w:val="39"/>
    <w:rsid w:val="00564F30"/>
    <w:pPr>
      <w:ind w:left="600"/>
    </w:pPr>
  </w:style>
  <w:style w:type="paragraph" w:styleId="TDC5">
    <w:name w:val="toc 5"/>
    <w:basedOn w:val="Normal"/>
    <w:next w:val="Normal"/>
    <w:autoRedefine/>
    <w:semiHidden/>
    <w:rsid w:val="00564F30"/>
    <w:pPr>
      <w:ind w:left="800"/>
    </w:pPr>
  </w:style>
  <w:style w:type="paragraph" w:styleId="TDC6">
    <w:name w:val="toc 6"/>
    <w:basedOn w:val="Normal"/>
    <w:next w:val="Normal"/>
    <w:autoRedefine/>
    <w:semiHidden/>
    <w:rsid w:val="00564F30"/>
    <w:pPr>
      <w:ind w:left="1000"/>
    </w:pPr>
  </w:style>
  <w:style w:type="paragraph" w:styleId="TDC7">
    <w:name w:val="toc 7"/>
    <w:basedOn w:val="Normal"/>
    <w:next w:val="Normal"/>
    <w:autoRedefine/>
    <w:semiHidden/>
    <w:rsid w:val="00564F30"/>
    <w:pPr>
      <w:ind w:left="1200"/>
    </w:pPr>
  </w:style>
  <w:style w:type="paragraph" w:styleId="TDC8">
    <w:name w:val="toc 8"/>
    <w:basedOn w:val="Normal"/>
    <w:next w:val="Normal"/>
    <w:autoRedefine/>
    <w:semiHidden/>
    <w:rsid w:val="00564F30"/>
    <w:pPr>
      <w:ind w:left="1400"/>
    </w:pPr>
  </w:style>
  <w:style w:type="paragraph" w:styleId="TDC9">
    <w:name w:val="toc 9"/>
    <w:basedOn w:val="Normal"/>
    <w:next w:val="Normal"/>
    <w:autoRedefine/>
    <w:semiHidden/>
    <w:rsid w:val="00564F30"/>
    <w:pPr>
      <w:ind w:left="1600"/>
    </w:pPr>
  </w:style>
  <w:style w:type="paragraph" w:customStyle="1" w:styleId="ndicel10">
    <w:name w:val="Índicel 10"/>
    <w:basedOn w:val="ndice"/>
    <w:rsid w:val="00564F30"/>
    <w:pPr>
      <w:tabs>
        <w:tab w:val="right" w:leader="dot" w:pos="9972"/>
      </w:tabs>
      <w:ind w:left="2547"/>
    </w:pPr>
  </w:style>
  <w:style w:type="paragraph" w:customStyle="1" w:styleId="Ttulo10">
    <w:name w:val="Título1"/>
    <w:basedOn w:val="Normal"/>
    <w:next w:val="Subttulo"/>
    <w:link w:val="TtuloCar"/>
    <w:qFormat/>
    <w:rsid w:val="00564F30"/>
    <w:pPr>
      <w:spacing w:before="400" w:after="100"/>
    </w:pPr>
    <w:rPr>
      <w:b/>
      <w:bCs/>
      <w:kern w:val="1"/>
      <w:sz w:val="32"/>
      <w:szCs w:val="32"/>
    </w:rPr>
  </w:style>
  <w:style w:type="character" w:customStyle="1" w:styleId="TtuloCar">
    <w:name w:val="Título Car"/>
    <w:link w:val="Ttulo10"/>
    <w:locked/>
    <w:rPr>
      <w:rFonts w:ascii="Cambria" w:hAnsi="Cambria" w:cs="Times New Roman"/>
      <w:b/>
      <w:bCs/>
      <w:kern w:val="28"/>
      <w:sz w:val="32"/>
      <w:szCs w:val="32"/>
      <w:lang w:val="es-EC" w:eastAsia="ar-SA" w:bidi="ar-SA"/>
    </w:rPr>
  </w:style>
  <w:style w:type="paragraph" w:styleId="Subttulo">
    <w:name w:val="Subtitle"/>
    <w:basedOn w:val="Heading"/>
    <w:next w:val="Textoindependiente"/>
    <w:link w:val="SubttuloCar"/>
    <w:qFormat/>
    <w:rsid w:val="00564F30"/>
    <w:pPr>
      <w:jc w:val="center"/>
    </w:pPr>
    <w:rPr>
      <w:i/>
      <w:iCs/>
    </w:rPr>
  </w:style>
  <w:style w:type="character" w:customStyle="1" w:styleId="SubttuloCar">
    <w:name w:val="Subtítulo Car"/>
    <w:link w:val="Subttulo"/>
    <w:locked/>
    <w:rPr>
      <w:rFonts w:ascii="Cambria" w:hAnsi="Cambria" w:cs="Times New Roman"/>
      <w:sz w:val="24"/>
      <w:szCs w:val="24"/>
      <w:lang w:val="es-EC" w:eastAsia="ar-SA" w:bidi="ar-SA"/>
    </w:rPr>
  </w:style>
  <w:style w:type="paragraph" w:customStyle="1" w:styleId="Heading">
    <w:name w:val="Heading"/>
    <w:basedOn w:val="Normal"/>
    <w:next w:val="Textoindependiente"/>
    <w:rsid w:val="00564F30"/>
    <w:pPr>
      <w:keepNext/>
      <w:spacing w:before="240" w:after="120"/>
    </w:pPr>
    <w:rPr>
      <w:rFonts w:eastAsia="MS Mincho"/>
      <w:sz w:val="28"/>
      <w:szCs w:val="28"/>
    </w:rPr>
  </w:style>
  <w:style w:type="paragraph" w:customStyle="1" w:styleId="Caption1">
    <w:name w:val="Caption1"/>
    <w:basedOn w:val="Normal"/>
    <w:rsid w:val="00564F30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564F30"/>
    <w:pPr>
      <w:suppressLineNumbers/>
    </w:pPr>
  </w:style>
  <w:style w:type="paragraph" w:customStyle="1" w:styleId="Epgrafe1">
    <w:name w:val="Epígrafe1"/>
    <w:basedOn w:val="Normal"/>
    <w:next w:val="Normal"/>
    <w:rsid w:val="00564F30"/>
    <w:pPr>
      <w:spacing w:before="120" w:after="120"/>
    </w:pPr>
    <w:rPr>
      <w:b/>
      <w:bCs/>
    </w:rPr>
  </w:style>
  <w:style w:type="paragraph" w:customStyle="1" w:styleId="Tabladeilustraciones1">
    <w:name w:val="Tabla de ilustraciones1"/>
    <w:basedOn w:val="Normal"/>
    <w:next w:val="Normal"/>
    <w:rsid w:val="00564F30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sid w:val="00564F30"/>
  </w:style>
  <w:style w:type="character" w:customStyle="1" w:styleId="TextodegloboCar">
    <w:name w:val="Texto de globo Car"/>
    <w:link w:val="Textodeglobo"/>
    <w:semiHidden/>
    <w:locked/>
    <w:rPr>
      <w:rFonts w:cs="Times New Roman"/>
      <w:sz w:val="2"/>
      <w:lang w:val="es-EC" w:eastAsia="ar-SA" w:bidi="ar-SA"/>
    </w:rPr>
  </w:style>
  <w:style w:type="paragraph" w:customStyle="1" w:styleId="TableContents">
    <w:name w:val="Table Contents"/>
    <w:basedOn w:val="Normal"/>
    <w:qFormat/>
    <w:rsid w:val="00564F30"/>
    <w:pPr>
      <w:suppressLineNumbers/>
    </w:pPr>
  </w:style>
  <w:style w:type="paragraph" w:customStyle="1" w:styleId="TableHeading">
    <w:name w:val="Table Heading"/>
    <w:basedOn w:val="TableContents"/>
    <w:qFormat/>
    <w:rsid w:val="00564F30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rsid w:val="00564F30"/>
    <w:pPr>
      <w:tabs>
        <w:tab w:val="right" w:leader="dot" w:pos="9637"/>
      </w:tabs>
      <w:ind w:left="2547"/>
    </w:pPr>
  </w:style>
  <w:style w:type="paragraph" w:customStyle="1" w:styleId="CodigoFuente">
    <w:name w:val="Codigo Fuente"/>
    <w:basedOn w:val="Normal"/>
    <w:rsid w:val="00564F30"/>
    <w:pPr>
      <w:shd w:val="clear" w:color="auto" w:fill="E6E6E6"/>
      <w:jc w:val="left"/>
    </w:pPr>
    <w:rPr>
      <w:rFonts w:ascii="Courier New" w:hAnsi="Courier New" w:cs="Courier New"/>
      <w:sz w:val="16"/>
      <w:szCs w:val="16"/>
    </w:rPr>
  </w:style>
  <w:style w:type="character" w:customStyle="1" w:styleId="apple-converted-space">
    <w:name w:val="apple-converted-space"/>
    <w:rsid w:val="00FE2558"/>
    <w:rPr>
      <w:rFonts w:cs="Times New Roman"/>
    </w:rPr>
  </w:style>
  <w:style w:type="character" w:styleId="Textoennegrita">
    <w:name w:val="Strong"/>
    <w:uiPriority w:val="22"/>
    <w:qFormat/>
    <w:rsid w:val="00FE2558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897C84"/>
    <w:pPr>
      <w:suppressAutoHyphens w:val="0"/>
      <w:spacing w:before="100" w:beforeAutospacing="1" w:after="100" w:afterAutospacing="1"/>
      <w:jc w:val="left"/>
    </w:pPr>
    <w:rPr>
      <w:rFonts w:cs="Times New Roman"/>
      <w:szCs w:val="24"/>
      <w:lang w:val="es-ES" w:eastAsia="es-ES"/>
    </w:rPr>
  </w:style>
  <w:style w:type="character" w:styleId="EjemplodeHTML">
    <w:name w:val="HTML Sample"/>
    <w:rsid w:val="00897C84"/>
    <w:rPr>
      <w:rFonts w:ascii="Courier New" w:hAnsi="Courier New" w:cs="Courier New"/>
    </w:rPr>
  </w:style>
  <w:style w:type="character" w:styleId="TecladoHTML">
    <w:name w:val="HTML Keyboard"/>
    <w:rsid w:val="00897C84"/>
    <w:rPr>
      <w:rFonts w:ascii="Courier New" w:hAnsi="Courier New" w:cs="Courier New"/>
      <w:sz w:val="20"/>
      <w:szCs w:val="20"/>
    </w:rPr>
  </w:style>
  <w:style w:type="character" w:styleId="Refdenotaalpie">
    <w:name w:val="footnote reference"/>
    <w:semiHidden/>
    <w:rsid w:val="00874A26"/>
    <w:rPr>
      <w:rFonts w:cs="Times New Roman"/>
      <w:vertAlign w:val="superscript"/>
    </w:rPr>
  </w:style>
  <w:style w:type="paragraph" w:customStyle="1" w:styleId="Contenido">
    <w:name w:val="Contenido"/>
    <w:basedOn w:val="Normal"/>
    <w:rsid w:val="00727F29"/>
    <w:pPr>
      <w:spacing w:line="360" w:lineRule="auto"/>
    </w:pPr>
    <w:rPr>
      <w:lang w:val="es-ES_tradnl"/>
    </w:rPr>
  </w:style>
  <w:style w:type="table" w:styleId="Tablaconcuadrcula">
    <w:name w:val="Table Grid"/>
    <w:basedOn w:val="Tablanormal"/>
    <w:qFormat/>
    <w:rsid w:val="00580F08"/>
    <w:pPr>
      <w:suppressAutoHyphens/>
      <w:jc w:val="both"/>
    </w:pPr>
    <w:rPr>
      <w:rFonts w:ascii="Arial" w:hAnsi="Arial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visin1">
    <w:name w:val="Revisión1"/>
    <w:hidden/>
    <w:semiHidden/>
    <w:rsid w:val="00751081"/>
    <w:rPr>
      <w:rFonts w:ascii="Arial" w:hAnsi="Arial" w:cs="Arial"/>
      <w:lang w:eastAsia="ar-SA"/>
    </w:rPr>
  </w:style>
  <w:style w:type="character" w:styleId="Refdecomentario">
    <w:name w:val="annotation reference"/>
    <w:semiHidden/>
    <w:rsid w:val="00AF33B3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AF33B3"/>
  </w:style>
  <w:style w:type="character" w:customStyle="1" w:styleId="TextocomentarioCar">
    <w:name w:val="Texto comentario Car"/>
    <w:link w:val="Textocomentario"/>
    <w:locked/>
    <w:rsid w:val="00AF33B3"/>
    <w:rPr>
      <w:rFonts w:ascii="Arial" w:hAnsi="Arial" w:cs="Arial"/>
      <w:lang w:val="es-EC" w:eastAsia="ar-SA" w:bidi="ar-SA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AF33B3"/>
    <w:rPr>
      <w:b/>
      <w:bCs/>
    </w:rPr>
  </w:style>
  <w:style w:type="character" w:customStyle="1" w:styleId="AsuntodelcomentarioCar">
    <w:name w:val="Asunto del comentario Car"/>
    <w:link w:val="Asuntodelcomentario"/>
    <w:locked/>
    <w:rsid w:val="00AF33B3"/>
    <w:rPr>
      <w:rFonts w:ascii="Arial" w:hAnsi="Arial" w:cs="Arial"/>
      <w:b/>
      <w:bCs/>
      <w:lang w:val="es-EC" w:eastAsia="ar-SA" w:bidi="ar-SA"/>
    </w:rPr>
  </w:style>
  <w:style w:type="character" w:customStyle="1" w:styleId="apple-style-span">
    <w:name w:val="apple-style-span"/>
    <w:rsid w:val="00957B2D"/>
    <w:rPr>
      <w:rFonts w:cs="Times New Roman"/>
    </w:rPr>
  </w:style>
  <w:style w:type="paragraph" w:customStyle="1" w:styleId="Prrafodelista1">
    <w:name w:val="Párrafo de lista1"/>
    <w:basedOn w:val="Normal"/>
    <w:rsid w:val="0005716D"/>
    <w:pPr>
      <w:ind w:left="720"/>
    </w:pPr>
  </w:style>
  <w:style w:type="character" w:styleId="nfasis">
    <w:name w:val="Emphasis"/>
    <w:uiPriority w:val="20"/>
    <w:qFormat/>
    <w:rsid w:val="00A35DF7"/>
    <w:rPr>
      <w:rFonts w:cs="Times New Roman"/>
      <w:i/>
      <w:iCs/>
    </w:rPr>
  </w:style>
  <w:style w:type="paragraph" w:customStyle="1" w:styleId="Prrafo">
    <w:name w:val="Párrafo"/>
    <w:basedOn w:val="Normal"/>
    <w:link w:val="PrrafoCar"/>
    <w:qFormat/>
    <w:rsid w:val="00C474C6"/>
    <w:pPr>
      <w:spacing w:before="240" w:after="240" w:line="360" w:lineRule="auto"/>
      <w:ind w:left="567" w:firstLine="567"/>
    </w:pPr>
  </w:style>
  <w:style w:type="character" w:customStyle="1" w:styleId="PrrafoCar">
    <w:name w:val="Párrafo Car"/>
    <w:basedOn w:val="Fuentedeprrafopredeter"/>
    <w:link w:val="Prrafo"/>
    <w:rsid w:val="00C474C6"/>
    <w:rPr>
      <w:rFonts w:ascii="Arial" w:hAnsi="Arial" w:cs="Arial"/>
      <w:lang w:eastAsia="ar-SA"/>
    </w:rPr>
  </w:style>
  <w:style w:type="paragraph" w:styleId="Prrafodelista">
    <w:name w:val="List Paragraph"/>
    <w:aliases w:val="TIT 2 IND,Capítulo,Texto,tEXTO,AATITULO,Subtitulo1,INDICE,Titulo 2,Lista multicolor - Énfasis 11,Titulo parrafo,Colorful List - Accent 11,Titulo 1,List Paragraph,Bullet 1,Use Case List Paragraph,Titulo 3,titulo 5,MEDIDA,Titulo 6,number"/>
    <w:basedOn w:val="Normal"/>
    <w:link w:val="PrrafodelistaCar"/>
    <w:uiPriority w:val="34"/>
    <w:qFormat/>
    <w:rsid w:val="00375892"/>
    <w:pPr>
      <w:suppressAutoHyphens w:val="0"/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Cs w:val="22"/>
      <w:lang w:val="es-US" w:eastAsia="en-US"/>
    </w:rPr>
  </w:style>
  <w:style w:type="character" w:styleId="MquinadeescribirHTML">
    <w:name w:val="HTML Typewriter"/>
    <w:basedOn w:val="Fuentedeprrafopredeter"/>
    <w:uiPriority w:val="99"/>
    <w:unhideWhenUsed/>
    <w:rsid w:val="000E24FB"/>
    <w:rPr>
      <w:rFonts w:ascii="Courier New" w:eastAsia="Times New Roman" w:hAnsi="Courier New" w:cs="Courier New"/>
      <w:sz w:val="20"/>
      <w:szCs w:val="20"/>
    </w:rPr>
  </w:style>
  <w:style w:type="table" w:styleId="Tablanormal1">
    <w:name w:val="Plain Table 1"/>
    <w:basedOn w:val="Tablanormal"/>
    <w:uiPriority w:val="41"/>
    <w:rsid w:val="00C46BB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4-nfasis1">
    <w:name w:val="Grid Table 4 Accent 1"/>
    <w:basedOn w:val="Tablanormal"/>
    <w:uiPriority w:val="49"/>
    <w:rsid w:val="00C46BB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C46BB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022D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22D8E"/>
    <w:rPr>
      <w:rFonts w:ascii="Courier New" w:hAnsi="Courier New" w:cs="Courier New"/>
    </w:rPr>
  </w:style>
  <w:style w:type="paragraph" w:customStyle="1" w:styleId="InfoBlue">
    <w:name w:val="InfoBlue"/>
    <w:basedOn w:val="Normal"/>
    <w:next w:val="Textoindependiente"/>
    <w:rsid w:val="00D73B6E"/>
    <w:pPr>
      <w:widowControl w:val="0"/>
      <w:suppressAutoHyphens w:val="0"/>
      <w:spacing w:after="120" w:line="240" w:lineRule="atLeast"/>
      <w:ind w:left="720"/>
    </w:pPr>
    <w:rPr>
      <w:rFonts w:cs="Times New Roman"/>
      <w:i/>
      <w:color w:val="0000FF"/>
      <w:lang w:val="en-US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BD756C"/>
    <w:pPr>
      <w:keepLines/>
      <w:suppressAutoHyphens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eastAsia="es-EC"/>
    </w:rPr>
  </w:style>
  <w:style w:type="paragraph" w:styleId="Revisin">
    <w:name w:val="Revision"/>
    <w:hidden/>
    <w:uiPriority w:val="99"/>
    <w:semiHidden/>
    <w:rsid w:val="00F925D7"/>
    <w:rPr>
      <w:rFonts w:ascii="Arial Narrow" w:hAnsi="Arial Narrow" w:cs="Arial"/>
      <w:sz w:val="24"/>
      <w:lang w:eastAsia="ar-SA"/>
    </w:rPr>
  </w:style>
  <w:style w:type="numbering" w:customStyle="1" w:styleId="WWOutlineListStyle">
    <w:name w:val="WW_OutlineListStyle"/>
    <w:basedOn w:val="Sinlista"/>
    <w:rsid w:val="00031CFB"/>
    <w:pPr>
      <w:numPr>
        <w:numId w:val="5"/>
      </w:numPr>
    </w:pPr>
  </w:style>
  <w:style w:type="character" w:customStyle="1" w:styleId="PrrafodelistaCar">
    <w:name w:val="Párrafo de lista Car"/>
    <w:aliases w:val="TIT 2 IND Car,Capítulo Car,Texto Car,tEXTO Car,AATITULO Car,Subtitulo1 Car,INDICE Car,Titulo 2 Car,Lista multicolor - Énfasis 11 Car,Titulo parrafo Car,Colorful List - Accent 11 Car,Titulo 1 Car,List Paragraph Car,Bullet 1 Car"/>
    <w:link w:val="Prrafodelista"/>
    <w:uiPriority w:val="34"/>
    <w:qFormat/>
    <w:locked/>
    <w:rsid w:val="00031CFB"/>
    <w:rPr>
      <w:rFonts w:asciiTheme="minorHAnsi" w:eastAsiaTheme="minorHAnsi" w:hAnsiTheme="minorHAnsi" w:cstheme="minorBidi"/>
      <w:sz w:val="22"/>
      <w:szCs w:val="22"/>
      <w:lang w:val="es-US" w:eastAsia="en-US"/>
    </w:rPr>
  </w:style>
  <w:style w:type="paragraph" w:styleId="Descripcin">
    <w:name w:val="caption"/>
    <w:basedOn w:val="Normal"/>
    <w:next w:val="Normal"/>
    <w:unhideWhenUsed/>
    <w:qFormat/>
    <w:locked/>
    <w:rsid w:val="00DC67AB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994E7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xmsonormal">
    <w:name w:val="x_msonormal"/>
    <w:basedOn w:val="Normal"/>
    <w:rsid w:val="00994E70"/>
    <w:pPr>
      <w:suppressAutoHyphens w:val="0"/>
      <w:jc w:val="left"/>
    </w:pPr>
    <w:rPr>
      <w:rFonts w:ascii="Times New Roman" w:eastAsiaTheme="minorHAnsi" w:hAnsi="Times New Roman" w:cs="Times New Roman"/>
      <w:szCs w:val="24"/>
      <w:lang w:eastAsia="es-EC"/>
    </w:rPr>
  </w:style>
  <w:style w:type="paragraph" w:customStyle="1" w:styleId="xdefault">
    <w:name w:val="x_default"/>
    <w:basedOn w:val="Normal"/>
    <w:rsid w:val="00434221"/>
    <w:pPr>
      <w:suppressAutoHyphens w:val="0"/>
      <w:autoSpaceDE w:val="0"/>
      <w:autoSpaceDN w:val="0"/>
      <w:jc w:val="left"/>
    </w:pPr>
    <w:rPr>
      <w:rFonts w:eastAsiaTheme="minorHAnsi"/>
      <w:color w:val="000000"/>
      <w:szCs w:val="24"/>
      <w:lang w:eastAsia="es-EC"/>
    </w:rPr>
  </w:style>
  <w:style w:type="paragraph" w:styleId="Tabladeilustraciones">
    <w:name w:val="table of figures"/>
    <w:basedOn w:val="Normal"/>
    <w:next w:val="Normal"/>
    <w:uiPriority w:val="99"/>
    <w:rsid w:val="0038777E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3786A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E53F27"/>
    <w:rPr>
      <w:color w:val="605E5C"/>
      <w:shd w:val="clear" w:color="auto" w:fill="E1DFDD"/>
    </w:rPr>
  </w:style>
  <w:style w:type="character" w:customStyle="1" w:styleId="breadcrumb-item-text">
    <w:name w:val="breadcrumb-item-text"/>
    <w:basedOn w:val="Fuentedeprrafopredeter"/>
    <w:rsid w:val="00907315"/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A25A54"/>
    <w:rPr>
      <w:color w:val="605E5C"/>
      <w:shd w:val="clear" w:color="auto" w:fill="E1DFDD"/>
    </w:rPr>
  </w:style>
  <w:style w:type="paragraph" w:styleId="Sinespaciado">
    <w:name w:val="No Spacing"/>
    <w:qFormat/>
    <w:rsid w:val="006C0AB1"/>
    <w:pPr>
      <w:suppressAutoHyphens/>
      <w:autoSpaceDN w:val="0"/>
      <w:textAlignment w:val="baseline"/>
    </w:pPr>
    <w:rPr>
      <w:rFonts w:ascii="Calibri" w:eastAsia="Calibri" w:hAnsi="Calibri"/>
      <w:sz w:val="22"/>
      <w:szCs w:val="22"/>
      <w:lang w:eastAsia="en-US"/>
    </w:rPr>
  </w:style>
  <w:style w:type="table" w:styleId="Tablaconcuadrcula1clara">
    <w:name w:val="Grid Table 1 Light"/>
    <w:basedOn w:val="Tablanormal"/>
    <w:uiPriority w:val="46"/>
    <w:rsid w:val="00EB65B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9C0D05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3">
    <w:name w:val="Plain Table 3"/>
    <w:basedOn w:val="Tablanormal"/>
    <w:uiPriority w:val="43"/>
    <w:rsid w:val="0055580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BlockQuotation">
    <w:name w:val="Block Quotation"/>
    <w:basedOn w:val="Normal"/>
    <w:qFormat/>
    <w:rsid w:val="0095065B"/>
    <w:pPr>
      <w:widowControl w:val="0"/>
      <w:spacing w:after="283"/>
      <w:ind w:left="567" w:right="567"/>
      <w:jc w:val="left"/>
    </w:pPr>
    <w:rPr>
      <w:rFonts w:ascii="Liberation Serif" w:eastAsia="AR PL SungtiL GB" w:hAnsi="Liberation Serif" w:cs="Noto Sans Devanagari"/>
      <w:sz w:val="24"/>
      <w:szCs w:val="24"/>
      <w:lang w:val="en-US" w:eastAsia="zh-CN" w:bidi="hi-IN"/>
    </w:rPr>
  </w:style>
  <w:style w:type="paragraph" w:customStyle="1" w:styleId="PreformattedText">
    <w:name w:val="Preformatted Text"/>
    <w:basedOn w:val="Normal"/>
    <w:qFormat/>
    <w:rsid w:val="0095065B"/>
    <w:pPr>
      <w:widowControl w:val="0"/>
      <w:jc w:val="left"/>
    </w:pPr>
    <w:rPr>
      <w:rFonts w:ascii="Liberation Mono" w:eastAsia="Liberation Mono" w:hAnsi="Liberation Mono" w:cs="Liberation Mono"/>
      <w:sz w:val="20"/>
      <w:lang w:val="en-US" w:eastAsia="zh-CN" w:bidi="hi-IN"/>
    </w:rPr>
  </w:style>
  <w:style w:type="character" w:styleId="Mencinsinresolver">
    <w:name w:val="Unresolved Mention"/>
    <w:basedOn w:val="Fuentedeprrafopredeter"/>
    <w:uiPriority w:val="99"/>
    <w:semiHidden/>
    <w:unhideWhenUsed/>
    <w:rsid w:val="008D73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">
              <w:marLeft w:val="0"/>
              <w:marRight w:val="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">
              <w:marLeft w:val="0"/>
              <w:marRight w:val="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625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6981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2050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70567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379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60408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9771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49900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49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80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2137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3886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6181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ersi_x00f3_n_x0020_documento xmlns="5839769a-8d71-43a2-8bbf-d9eb2cf06140">1</Versi_x00f3_n_x0020_documento>
    <Tipoproducto xmlns="5839769a-8d71-43a2-8bbf-d9eb2cf06140">Diseño de arquitectura de la solución</Tipoproducto>
    <Suscripci_x00f3_n xmlns="5839769a-8d71-43a2-8bbf-d9eb2cf06140">2020-11-17T08:00:00+00:00</Suscripci_x00f3_n>
    <C_x00f3_digoproducto xmlns="5839769a-8d71-43a2-8bbf-d9eb2cf06140">PAS-DAS-010</C_x00f3_digoproducto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DF8A149E19724A846A2DFD8E95010A" ma:contentTypeVersion="13" ma:contentTypeDescription="Crear nuevo documento." ma:contentTypeScope="" ma:versionID="7a19f9a30329246bfc3cb23886c63363">
  <xsd:schema xmlns:xsd="http://www.w3.org/2001/XMLSchema" xmlns:xs="http://www.w3.org/2001/XMLSchema" xmlns:p="http://schemas.microsoft.com/office/2006/metadata/properties" xmlns:ns2="5839769a-8d71-43a2-8bbf-d9eb2cf06140" xmlns:ns3="71792042-9130-4b01-9ebb-85c6a417a674" targetNamespace="http://schemas.microsoft.com/office/2006/metadata/properties" ma:root="true" ma:fieldsID="fb1e98c5da81ad879f7a2c42626c299b" ns2:_="" ns3:_="">
    <xsd:import namespace="5839769a-8d71-43a2-8bbf-d9eb2cf06140"/>
    <xsd:import namespace="71792042-9130-4b01-9ebb-85c6a417a674"/>
    <xsd:element name="properties">
      <xsd:complexType>
        <xsd:sequence>
          <xsd:element name="documentManagement">
            <xsd:complexType>
              <xsd:all>
                <xsd:element ref="ns2:Tipoproducto" minOccurs="0"/>
                <xsd:element ref="ns2:C_x00f3_digoproducto" minOccurs="0"/>
                <xsd:element ref="ns2:MediaServiceMetadata" minOccurs="0"/>
                <xsd:element ref="ns2:MediaServiceFastMetadata" minOccurs="0"/>
                <xsd:element ref="ns2:Suscripci_x00f3_n" minOccurs="0"/>
                <xsd:element ref="ns2:Versi_x00f3_n_x0020_documento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39769a-8d71-43a2-8bbf-d9eb2cf06140" elementFormDefault="qualified">
    <xsd:import namespace="http://schemas.microsoft.com/office/2006/documentManagement/types"/>
    <xsd:import namespace="http://schemas.microsoft.com/office/infopath/2007/PartnerControls"/>
    <xsd:element name="Tipoproducto" ma:index="8" nillable="true" ma:displayName="Tipo producto" ma:format="RadioButtons" ma:internalName="Tipoproducto">
      <xsd:simpleType>
        <xsd:restriction base="dms:Choice">
          <xsd:enumeration value="Diseño de arquitectura de la solución"/>
          <xsd:enumeration value="Estándar"/>
          <xsd:enumeration value="Lineamiento técnico"/>
          <xsd:enumeration value="Guía de implementación"/>
          <xsd:enumeration value="Arquitectura referencia"/>
          <xsd:enumeration value="Procedimiento"/>
          <xsd:enumeration value="Análisis de impacto"/>
        </xsd:restriction>
      </xsd:simpleType>
    </xsd:element>
    <xsd:element name="C_x00f3_digoproducto" ma:index="9" nillable="true" ma:displayName="Código producto" ma:format="Dropdown" ma:internalName="C_x00f3_digoproducto">
      <xsd:simpleType>
        <xsd:restriction base="dms:Text">
          <xsd:maxLength value="255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uscripci_x00f3_n" ma:index="12" nillable="true" ma:displayName="Suscripción" ma:format="DateOnly" ma:internalName="Suscripci_x00f3_n">
      <xsd:simpleType>
        <xsd:restriction base="dms:DateTime"/>
      </xsd:simpleType>
    </xsd:element>
    <xsd:element name="Versi_x00f3_n_x0020_documento" ma:index="13" ma:displayName="Versión documento" ma:decimals="1" ma:format="Dropdown" ma:internalName="Versi_x00f3_n_x0020_documento" ma:percentage="FALSE">
      <xsd:simpleType>
        <xsd:restriction base="dms:Number">
          <xsd:maxInclusive value="20"/>
          <xsd:minInclusive value="1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92042-9130-4b01-9ebb-85c6a417a67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E0FBC7-0AB4-4215-B525-7B816A5EBA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C50614-3251-426B-A837-DD8B2734D8B3}">
  <ds:schemaRefs>
    <ds:schemaRef ds:uri="http://schemas.microsoft.com/office/2006/metadata/properties"/>
    <ds:schemaRef ds:uri="http://schemas.microsoft.com/office/infopath/2007/PartnerControls"/>
    <ds:schemaRef ds:uri="5839769a-8d71-43a2-8bbf-d9eb2cf06140"/>
  </ds:schemaRefs>
</ds:datastoreItem>
</file>

<file path=customXml/itemProps3.xml><?xml version="1.0" encoding="utf-8"?>
<ds:datastoreItem xmlns:ds="http://schemas.openxmlformats.org/officeDocument/2006/customXml" ds:itemID="{FA1B94C5-D9BD-4494-9AC9-070B68BDE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39769a-8d71-43a2-8bbf-d9eb2cf06140"/>
    <ds:schemaRef ds:uri="71792042-9130-4b01-9ebb-85c6a417a6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4F42C6-A351-450B-B0E3-24303C2B94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261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Arquitectura de Referencia</vt:lpstr>
    </vt:vector>
  </TitlesOfParts>
  <Company>IESS</Company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 Referencia</dc:title>
  <dc:subject>Sistemas Transaccionales IESS</dc:subject>
  <dc:creator>WILSON XAVIER VILLAMIL QUINTEROS</dc:creator>
  <cp:keywords/>
  <cp:lastModifiedBy>Diego Fernando Martinez Cuenca</cp:lastModifiedBy>
  <cp:revision>13</cp:revision>
  <cp:lastPrinted>2024-07-08T19:15:00Z</cp:lastPrinted>
  <dcterms:created xsi:type="dcterms:W3CDTF">2026-10-16T16:58:00Z</dcterms:created>
  <dcterms:modified xsi:type="dcterms:W3CDTF">2026-10-30T21:55:00Z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.ibm.ram.artifactUrl">
    <vt:lpwstr>http://prosrvuioasset88.iess.gob.ec:13080/ram.ws/oslc/assets/75A889B4-A6F5-EF77-CA7C-5D9A3498C64D/1.0/artifactContents/ARQ_BDDOracle.doc</vt:lpwstr>
  </property>
  <property fmtid="{D5CDD505-2E9C-101B-9397-08002B2CF9AE}" pid="3" name="ContentTypeId">
    <vt:lpwstr>0x010100C2DF8A149E19724A846A2DFD8E95010A</vt:lpwstr>
  </property>
  <property fmtid="{D5CDD505-2E9C-101B-9397-08002B2CF9AE}" pid="4" name="Order">
    <vt:r8>39200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</Properties>
</file>